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7E0" w:rsidRPr="00551317" w:rsidRDefault="00794773" w:rsidP="005F395D">
      <w:pPr>
        <w:pStyle w:val="0-IES"/>
        <w:spacing w:after="0" w:line="360" w:lineRule="auto"/>
        <w:rPr>
          <w:rFonts w:cs="Arial"/>
          <w:sz w:val="28"/>
          <w:szCs w:val="28"/>
        </w:rPr>
      </w:pPr>
      <w:r w:rsidRPr="00551317">
        <w:rPr>
          <w:rFonts w:cs="Arial"/>
          <w:sz w:val="28"/>
          <w:szCs w:val="28"/>
        </w:rPr>
        <w:t>C</w:t>
      </w:r>
      <w:r w:rsidR="008547E0" w:rsidRPr="00551317">
        <w:rPr>
          <w:rFonts w:cs="Arial"/>
          <w:sz w:val="28"/>
          <w:szCs w:val="28"/>
        </w:rPr>
        <w:t>ENTRO PAULA SOUZA</w:t>
      </w:r>
    </w:p>
    <w:p w:rsidR="005135EA" w:rsidRPr="00551317" w:rsidRDefault="008547E0" w:rsidP="00172704">
      <w:pPr>
        <w:pStyle w:val="0-IES"/>
        <w:spacing w:after="0" w:line="360" w:lineRule="auto"/>
        <w:rPr>
          <w:rFonts w:cs="Arial"/>
          <w:sz w:val="28"/>
          <w:szCs w:val="28"/>
        </w:rPr>
      </w:pPr>
      <w:r w:rsidRPr="00551317">
        <w:rPr>
          <w:rFonts w:cs="Arial"/>
          <w:sz w:val="28"/>
          <w:szCs w:val="28"/>
        </w:rPr>
        <w:t>FAC</w:t>
      </w:r>
      <w:r w:rsidR="008F52E2" w:rsidRPr="00551317">
        <w:rPr>
          <w:rFonts w:cs="Arial"/>
          <w:sz w:val="28"/>
          <w:szCs w:val="28"/>
        </w:rPr>
        <w:t>ULDADE DE TECNOLOGIA</w:t>
      </w:r>
      <w:r w:rsidR="005135EA" w:rsidRPr="00551317">
        <w:rPr>
          <w:rFonts w:cs="Arial"/>
          <w:sz w:val="28"/>
          <w:szCs w:val="28"/>
        </w:rPr>
        <w:t xml:space="preserve"> DE FRANCA </w:t>
      </w:r>
    </w:p>
    <w:p w:rsidR="008547E0" w:rsidRPr="0087064C" w:rsidRDefault="008F52E2" w:rsidP="00172704">
      <w:pPr>
        <w:pStyle w:val="0-IES"/>
        <w:spacing w:after="0" w:line="360" w:lineRule="auto"/>
        <w:rPr>
          <w:rFonts w:cs="Arial"/>
          <w:sz w:val="24"/>
          <w:szCs w:val="24"/>
        </w:rPr>
      </w:pPr>
      <w:r w:rsidRPr="00551317">
        <w:rPr>
          <w:rFonts w:cs="Arial"/>
          <w:sz w:val="28"/>
          <w:szCs w:val="28"/>
        </w:rPr>
        <w:t>“Dr. THOMAZ</w:t>
      </w:r>
      <w:r w:rsidR="00794773" w:rsidRPr="00551317">
        <w:rPr>
          <w:rFonts w:cs="Arial"/>
          <w:sz w:val="28"/>
          <w:szCs w:val="28"/>
        </w:rPr>
        <w:t xml:space="preserve"> NOVELINO”</w:t>
      </w:r>
    </w:p>
    <w:p w:rsidR="005D61D4" w:rsidRDefault="005D61D4" w:rsidP="005D61D4">
      <w:pPr>
        <w:rPr>
          <w:szCs w:val="24"/>
        </w:rPr>
      </w:pPr>
    </w:p>
    <w:p w:rsidR="00551317" w:rsidRPr="0087064C" w:rsidRDefault="00551317" w:rsidP="005D61D4">
      <w:pPr>
        <w:rPr>
          <w:szCs w:val="24"/>
        </w:rPr>
      </w:pPr>
    </w:p>
    <w:p w:rsidR="005D61D4" w:rsidRPr="0087064C" w:rsidRDefault="005D61D4" w:rsidP="005D61D4">
      <w:pPr>
        <w:rPr>
          <w:szCs w:val="24"/>
        </w:rPr>
      </w:pPr>
    </w:p>
    <w:p w:rsidR="00EF59F6" w:rsidRPr="007B6C4F" w:rsidRDefault="00EF59F6" w:rsidP="00EF59F6">
      <w:pPr>
        <w:ind w:firstLine="0"/>
        <w:jc w:val="center"/>
        <w:rPr>
          <w:b/>
          <w:sz w:val="26"/>
          <w:szCs w:val="24"/>
        </w:rPr>
      </w:pPr>
      <w:r w:rsidRPr="007B6C4F">
        <w:rPr>
          <w:b/>
          <w:sz w:val="26"/>
          <w:szCs w:val="24"/>
        </w:rPr>
        <w:t xml:space="preserve">TECNOLOGIA EM </w:t>
      </w:r>
      <w:r w:rsidR="00474A40" w:rsidRPr="007B6C4F">
        <w:rPr>
          <w:b/>
          <w:sz w:val="26"/>
          <w:szCs w:val="24"/>
        </w:rPr>
        <w:t>DESENVOLVIMENTO SOFTWARE MULTIPLATFORMA</w:t>
      </w:r>
    </w:p>
    <w:p w:rsidR="00D80F73" w:rsidRDefault="00D80F73" w:rsidP="00144332">
      <w:pPr>
        <w:pStyle w:val="0-Autor"/>
        <w:spacing w:line="360" w:lineRule="auto"/>
        <w:jc w:val="both"/>
        <w:rPr>
          <w:rFonts w:cs="Arial"/>
          <w:sz w:val="24"/>
          <w:szCs w:val="24"/>
        </w:rPr>
      </w:pPr>
    </w:p>
    <w:p w:rsidR="00551317" w:rsidRPr="00551317" w:rsidRDefault="00551317" w:rsidP="00551317"/>
    <w:p w:rsidR="001E1227" w:rsidRPr="0087064C" w:rsidRDefault="001E1227" w:rsidP="00144332">
      <w:pPr>
        <w:pStyle w:val="0-Autor"/>
        <w:spacing w:line="360" w:lineRule="auto"/>
        <w:jc w:val="both"/>
        <w:rPr>
          <w:rFonts w:cs="Arial"/>
          <w:sz w:val="24"/>
          <w:szCs w:val="24"/>
        </w:rPr>
      </w:pPr>
    </w:p>
    <w:p w:rsidR="00144332" w:rsidRPr="0087064C" w:rsidRDefault="00144332" w:rsidP="00144332">
      <w:pPr>
        <w:pStyle w:val="0-Autor"/>
        <w:spacing w:line="360" w:lineRule="auto"/>
        <w:rPr>
          <w:rFonts w:cs="Arial"/>
          <w:sz w:val="24"/>
          <w:szCs w:val="24"/>
        </w:rPr>
      </w:pPr>
      <w:r w:rsidRPr="0087064C">
        <w:rPr>
          <w:rFonts w:cs="Arial"/>
          <w:sz w:val="24"/>
          <w:szCs w:val="24"/>
        </w:rPr>
        <w:t>gabriel moreti oliveira</w:t>
      </w:r>
    </w:p>
    <w:p w:rsidR="00F909A8" w:rsidRPr="0087064C" w:rsidRDefault="00144332" w:rsidP="00144332">
      <w:pPr>
        <w:pStyle w:val="0-Autor"/>
        <w:spacing w:line="360" w:lineRule="auto"/>
        <w:rPr>
          <w:rFonts w:cs="Arial"/>
          <w:sz w:val="24"/>
          <w:szCs w:val="24"/>
        </w:rPr>
      </w:pPr>
      <w:r w:rsidRPr="0087064C">
        <w:rPr>
          <w:rFonts w:cs="Arial"/>
          <w:sz w:val="24"/>
          <w:szCs w:val="24"/>
        </w:rPr>
        <w:t xml:space="preserve"> thiago henrique vieira</w:t>
      </w:r>
    </w:p>
    <w:p w:rsidR="00F909A8" w:rsidRPr="0087064C" w:rsidRDefault="00F909A8" w:rsidP="00172704">
      <w:pPr>
        <w:pStyle w:val="0-Autor"/>
        <w:spacing w:line="360" w:lineRule="auto"/>
        <w:rPr>
          <w:rFonts w:cs="Arial"/>
          <w:sz w:val="24"/>
          <w:szCs w:val="24"/>
        </w:rPr>
      </w:pPr>
    </w:p>
    <w:p w:rsidR="00F909A8" w:rsidRDefault="00F909A8" w:rsidP="00172704">
      <w:pPr>
        <w:pStyle w:val="0-Autor"/>
        <w:spacing w:line="360" w:lineRule="auto"/>
        <w:rPr>
          <w:rFonts w:cs="Arial"/>
          <w:sz w:val="24"/>
          <w:szCs w:val="24"/>
        </w:rPr>
      </w:pPr>
    </w:p>
    <w:p w:rsidR="00551317" w:rsidRPr="00551317" w:rsidRDefault="00551317" w:rsidP="00551317"/>
    <w:p w:rsidR="00AC73C7" w:rsidRPr="00551317" w:rsidRDefault="00144332" w:rsidP="00551317">
      <w:pPr>
        <w:pStyle w:val="0-TitTCC"/>
        <w:spacing w:before="0" w:line="360" w:lineRule="auto"/>
        <w:rPr>
          <w:rFonts w:cs="Arial"/>
          <w:szCs w:val="28"/>
        </w:rPr>
      </w:pPr>
      <w:r w:rsidRPr="00551317">
        <w:rPr>
          <w:rFonts w:cs="Arial"/>
          <w:szCs w:val="28"/>
        </w:rPr>
        <w:t>techvagas</w:t>
      </w:r>
    </w:p>
    <w:p w:rsidR="00F909A8" w:rsidRDefault="00F909A8" w:rsidP="00172704">
      <w:pPr>
        <w:pStyle w:val="0-TitAFR"/>
        <w:spacing w:before="0" w:line="360" w:lineRule="auto"/>
        <w:rPr>
          <w:rFonts w:cs="Arial"/>
          <w:sz w:val="24"/>
          <w:szCs w:val="24"/>
        </w:rPr>
      </w:pPr>
    </w:p>
    <w:p w:rsidR="00551317" w:rsidRDefault="00551317" w:rsidP="00551317"/>
    <w:p w:rsidR="00467AFF" w:rsidRPr="00551317" w:rsidRDefault="00467AFF" w:rsidP="00551317"/>
    <w:p w:rsidR="00ED5129" w:rsidRPr="00551317" w:rsidRDefault="00262F3B" w:rsidP="00172704">
      <w:pPr>
        <w:pStyle w:val="0-LocalAFR"/>
        <w:spacing w:before="0" w:line="360" w:lineRule="auto"/>
        <w:rPr>
          <w:rFonts w:cs="Arial"/>
          <w:szCs w:val="28"/>
        </w:rPr>
      </w:pPr>
      <w:r w:rsidRPr="00551317">
        <w:rPr>
          <w:rFonts w:cs="Arial"/>
          <w:szCs w:val="28"/>
        </w:rPr>
        <w:t>FRANCA</w:t>
      </w:r>
      <w:r w:rsidR="005D52EB" w:rsidRPr="00551317">
        <w:rPr>
          <w:rFonts w:cs="Arial"/>
          <w:szCs w:val="28"/>
        </w:rPr>
        <w:t>/SP</w:t>
      </w:r>
    </w:p>
    <w:p w:rsidR="00835CFD" w:rsidRPr="00551317" w:rsidRDefault="00144332" w:rsidP="00144332">
      <w:pPr>
        <w:pStyle w:val="0-Data"/>
        <w:spacing w:line="360" w:lineRule="auto"/>
        <w:rPr>
          <w:rFonts w:cs="Arial"/>
          <w:szCs w:val="28"/>
        </w:rPr>
      </w:pPr>
      <w:r w:rsidRPr="00551317">
        <w:rPr>
          <w:rFonts w:cs="Arial"/>
          <w:szCs w:val="28"/>
        </w:rPr>
        <w:t>2026</w:t>
      </w:r>
      <w:bookmarkStart w:id="0" w:name="_Toc434489461"/>
    </w:p>
    <w:p w:rsidR="00BA547D" w:rsidRPr="0087064C" w:rsidRDefault="00BA547D" w:rsidP="00BD06F8">
      <w:pPr>
        <w:pStyle w:val="Estilo1"/>
        <w:spacing w:after="0" w:line="360" w:lineRule="auto"/>
        <w:rPr>
          <w:sz w:val="24"/>
          <w:szCs w:val="24"/>
        </w:rPr>
      </w:pPr>
      <w:r w:rsidRPr="00FD1647">
        <w:rPr>
          <w:szCs w:val="24"/>
        </w:rPr>
        <w:lastRenderedPageBreak/>
        <w:t xml:space="preserve">1 </w:t>
      </w:r>
      <w:r w:rsidR="005571E9" w:rsidRPr="00FD1647">
        <w:rPr>
          <w:szCs w:val="24"/>
        </w:rPr>
        <w:t>Introdução</w:t>
      </w:r>
      <w:bookmarkEnd w:id="0"/>
    </w:p>
    <w:p w:rsidR="004D03E6" w:rsidRPr="0087064C" w:rsidRDefault="004D03E6" w:rsidP="004D03E6">
      <w:pPr>
        <w:pStyle w:val="NormalWeb"/>
        <w:rPr>
          <w:szCs w:val="24"/>
          <w:lang w:eastAsia="pt-BR"/>
        </w:rPr>
      </w:pPr>
      <w:bookmarkStart w:id="1" w:name="_Toc434489512"/>
      <w:r w:rsidRPr="0087064C">
        <w:rPr>
          <w:rFonts w:cs="Arial"/>
          <w:b/>
          <w:szCs w:val="24"/>
        </w:rPr>
        <w:t xml:space="preserve">A </w:t>
      </w:r>
      <w:r w:rsidRPr="0087064C">
        <w:rPr>
          <w:szCs w:val="24"/>
          <w:lang w:eastAsia="pt-BR"/>
        </w:rPr>
        <w:t>área de Tecnologia da Informação, apesar de ser bastante abrangente, oferecer diversas possibilidades de carreira e estar em contínuo crescimento, pode representar um desafio para quem está começando na profissão. Na Fatec Franca, muitos estudantes buscam inserir-se ou reingressar no mercado do trabalho e frequentemente enfrentam dificuldades para encontrar vagas de estágio ou emprego. Mesmo estudando programação, design e engenharia, poucos conseguem demonstrar suas habilidades práticas às empresas.</w:t>
      </w:r>
    </w:p>
    <w:p w:rsidR="004D03E6" w:rsidRPr="0087064C" w:rsidRDefault="004D03E6" w:rsidP="004D03E6">
      <w:pPr>
        <w:pStyle w:val="NormalWeb"/>
        <w:rPr>
          <w:szCs w:val="24"/>
          <w:lang w:eastAsia="pt-BR"/>
        </w:rPr>
      </w:pPr>
      <w:r w:rsidRPr="004D03E6">
        <w:rPr>
          <w:szCs w:val="24"/>
          <w:lang w:eastAsia="pt-BR"/>
        </w:rPr>
        <w:t>O TechVagas tem como propósito servir como um elo entre estudantes e recém-formados na área e o mercado do trabalho, facilitando a conexão direta, prática e eficiente entre os alunos e empresas parceiras, de modo a promover o acesso a vagas compatíveis com as habilidades técnicas e práticas desenvolvidas ao longo do curso.</w:t>
      </w:r>
    </w:p>
    <w:p w:rsidR="004D03E6" w:rsidRPr="0087064C" w:rsidRDefault="004D03E6" w:rsidP="004D03E6">
      <w:pPr>
        <w:pStyle w:val="NormalWeb"/>
        <w:rPr>
          <w:szCs w:val="24"/>
          <w:lang w:eastAsia="pt-BR"/>
        </w:rPr>
      </w:pPr>
      <w:r w:rsidRPr="004D03E6">
        <w:rPr>
          <w:szCs w:val="24"/>
          <w:lang w:eastAsia="pt-BR"/>
        </w:rPr>
        <w:t>Nosso sistema pode ser útil tanto para estudantes quanto para empresas na busca pelo candidato ideal para uma vaga. Para os estudantes, ele facilita a identificação de oportunidades compatíveis com seu nível de conhecimento e potencial de crescimento. Para as empresas, o sistema apoia na seleção do candidato mais adequado, alinhado aos valores e às expectativas da organização.</w:t>
      </w:r>
    </w:p>
    <w:p w:rsidR="004D03E6" w:rsidRPr="0087064C" w:rsidRDefault="004D03E6" w:rsidP="004D03E6">
      <w:pPr>
        <w:pStyle w:val="NormalWeb"/>
        <w:rPr>
          <w:szCs w:val="24"/>
          <w:lang w:eastAsia="pt-BR"/>
        </w:rPr>
      </w:pPr>
      <w:r w:rsidRPr="004D03E6">
        <w:rPr>
          <w:szCs w:val="24"/>
          <w:lang w:eastAsia="pt-BR"/>
        </w:rPr>
        <w:t xml:space="preserve">A abordagem adotada para solucionar o problema foi o desenvolvimento de um sistema web, no qual os candidatos podem se cadastrar, </w:t>
      </w:r>
      <w:r w:rsidRPr="004D03E6">
        <w:rPr>
          <w:szCs w:val="24"/>
          <w:lang w:eastAsia="pt-BR"/>
        </w:rPr>
        <w:lastRenderedPageBreak/>
        <w:t>inserir informações sobre seus cursos, habilidades, experiências e o link do seu perfil no GitHub com seus projetos pessoais. Além disso, empresas também podem se registrar, divulgar vagas de emprego e apresentar sua missão, valores e expectativas em relação aos candidatos.</w:t>
      </w:r>
    </w:p>
    <w:p w:rsidR="004D03E6" w:rsidRPr="004D03E6" w:rsidRDefault="004D03E6" w:rsidP="004D03E6">
      <w:pPr>
        <w:pStyle w:val="NormalWeb"/>
        <w:rPr>
          <w:szCs w:val="24"/>
          <w:lang w:eastAsia="pt-BR"/>
        </w:rPr>
      </w:pPr>
      <w:r w:rsidRPr="004D03E6">
        <w:rPr>
          <w:szCs w:val="24"/>
          <w:lang w:eastAsia="pt-BR"/>
        </w:rPr>
        <w:t>A finalidade do levantamento de requisitos é identificar as necessidades e expectativas dos usuários e assegurar que o produto a ser desenvolvido as atenderá. Esse processo especifica os serviços que o sistema disponibilizará e seu modo de operação, além de apontar eventuais restrições. Outro aspecto do levantamento de requisitos consiste em detectar falhas e funcionalidades supérfluas, poupando tempo e recursos.</w:t>
      </w:r>
    </w:p>
    <w:p w:rsidR="00551317" w:rsidRPr="0087064C" w:rsidRDefault="00551317" w:rsidP="00FB785F">
      <w:pPr>
        <w:ind w:firstLine="0"/>
        <w:rPr>
          <w:b/>
          <w:szCs w:val="24"/>
        </w:rPr>
      </w:pPr>
    </w:p>
    <w:p w:rsidR="003447F4" w:rsidRPr="0087064C" w:rsidRDefault="00760253" w:rsidP="00BD06F8">
      <w:pPr>
        <w:ind w:firstLine="0"/>
        <w:rPr>
          <w:szCs w:val="24"/>
          <w:highlight w:val="yellow"/>
        </w:rPr>
      </w:pPr>
      <w:r w:rsidRPr="00FD1647">
        <w:rPr>
          <w:b/>
          <w:bCs/>
          <w:sz w:val="28"/>
          <w:szCs w:val="24"/>
        </w:rPr>
        <w:t>2</w:t>
      </w:r>
      <w:r w:rsidR="005571E9" w:rsidRPr="00FD1647">
        <w:rPr>
          <w:b/>
          <w:bCs/>
          <w:sz w:val="28"/>
          <w:szCs w:val="24"/>
        </w:rPr>
        <w:t xml:space="preserve"> </w:t>
      </w:r>
      <w:r w:rsidR="003447F4" w:rsidRPr="00FD1647">
        <w:rPr>
          <w:b/>
          <w:bCs/>
          <w:sz w:val="28"/>
          <w:szCs w:val="24"/>
        </w:rPr>
        <w:t>Levantamento de Requisitos</w:t>
      </w:r>
    </w:p>
    <w:p w:rsidR="0087064C" w:rsidRPr="0087064C" w:rsidRDefault="00E0793E" w:rsidP="00FB785F">
      <w:pPr>
        <w:ind w:firstLine="709"/>
        <w:rPr>
          <w:i/>
          <w:iCs/>
          <w:color w:val="FF0000"/>
          <w:szCs w:val="24"/>
        </w:rPr>
      </w:pPr>
      <w:r>
        <w:t>No projeto TechVagas, o levantamento de requisitos foi realizado com o objetivo de compreender as dificuldades encontradas por estudantes da área de Tecnologia da Informação na busca por oportunidades de estágio e emprego, bem como as necessidades das empresas na divulgação de vagas e seleção de candidatos. As informações obtidas serviram de base para a definição das funcionalidades e características do sistema, garantindo que a solução proposta atenda às expectativas dos seus usuários.</w:t>
      </w:r>
    </w:p>
    <w:p w:rsidR="00E0793E" w:rsidRDefault="00760253" w:rsidP="00E0793E">
      <w:pPr>
        <w:ind w:firstLine="0"/>
        <w:rPr>
          <w:b/>
          <w:bCs/>
          <w:szCs w:val="24"/>
        </w:rPr>
      </w:pPr>
      <w:r w:rsidRPr="00FD1647">
        <w:rPr>
          <w:b/>
          <w:bCs/>
          <w:sz w:val="28"/>
          <w:szCs w:val="24"/>
        </w:rPr>
        <w:t>2</w:t>
      </w:r>
      <w:r w:rsidR="003447F4" w:rsidRPr="00FD1647">
        <w:rPr>
          <w:b/>
          <w:bCs/>
          <w:sz w:val="28"/>
          <w:szCs w:val="24"/>
        </w:rPr>
        <w:t xml:space="preserve">.1 Elicitação </w:t>
      </w:r>
      <w:r w:rsidR="004660BB" w:rsidRPr="00FD1647">
        <w:rPr>
          <w:b/>
          <w:bCs/>
          <w:sz w:val="28"/>
          <w:szCs w:val="24"/>
        </w:rPr>
        <w:t xml:space="preserve">e especificação </w:t>
      </w:r>
      <w:r w:rsidR="003447F4" w:rsidRPr="00FD1647">
        <w:rPr>
          <w:b/>
          <w:bCs/>
          <w:sz w:val="28"/>
          <w:szCs w:val="24"/>
        </w:rPr>
        <w:t>dos Requisitos</w:t>
      </w:r>
      <w:r w:rsidR="004660BB" w:rsidRPr="0087064C">
        <w:rPr>
          <w:b/>
          <w:bCs/>
          <w:szCs w:val="24"/>
        </w:rPr>
        <w:t xml:space="preserve"> </w:t>
      </w:r>
      <w:bookmarkEnd w:id="1"/>
    </w:p>
    <w:p w:rsidR="00E0793E" w:rsidRDefault="00E0793E" w:rsidP="00E0793E">
      <w:pPr>
        <w:rPr>
          <w:szCs w:val="24"/>
          <w:lang w:eastAsia="pt-BR"/>
        </w:rPr>
      </w:pPr>
      <w:r w:rsidRPr="00E0793E">
        <w:rPr>
          <w:szCs w:val="24"/>
          <w:lang w:eastAsia="pt-BR"/>
        </w:rPr>
        <w:lastRenderedPageBreak/>
        <w:t>A elicitação dos requisitos foi realizada por meio de entrevistas informais e conversas com estudantes da Fatec Franca, além da análise das principais dificuldades enfrentadas por alunos que buscam inserção no mercado de trabalho. Também foram considerados os interesses das empresas que desejam divulgar vagas e encontrar candidatos qualificados.</w:t>
      </w:r>
    </w:p>
    <w:p w:rsidR="00E0793E" w:rsidRPr="00E0793E" w:rsidRDefault="00E0793E" w:rsidP="00E0793E">
      <w:pPr>
        <w:rPr>
          <w:szCs w:val="24"/>
          <w:lang w:eastAsia="pt-BR"/>
        </w:rPr>
      </w:pPr>
      <w:r w:rsidRPr="00E0793E">
        <w:rPr>
          <w:szCs w:val="24"/>
          <w:lang w:eastAsia="pt-BR"/>
        </w:rPr>
        <w:t>Com base nas informações coletadas, foram definidos os requisitos do sistema TechVagas. A seguir são apresentadas algumas histórias de usuário que representam as principais funcionalidades da aplicação:</w:t>
      </w:r>
    </w:p>
    <w:p w:rsidR="00E0793E" w:rsidRPr="00E0793E" w:rsidRDefault="00E0793E" w:rsidP="00E0793E">
      <w:pPr>
        <w:suppressAutoHyphens w:val="0"/>
        <w:spacing w:before="100" w:beforeAutospacing="1" w:after="100" w:afterAutospacing="1" w:line="240" w:lineRule="auto"/>
        <w:ind w:firstLine="0"/>
        <w:jc w:val="left"/>
        <w:rPr>
          <w:szCs w:val="24"/>
          <w:lang w:eastAsia="pt-BR"/>
        </w:rPr>
      </w:pPr>
      <w:r w:rsidRPr="00E0793E">
        <w:rPr>
          <w:b/>
          <w:bCs/>
          <w:szCs w:val="24"/>
          <w:lang w:eastAsia="pt-BR"/>
        </w:rPr>
        <w:t>HU01 – Cadastro de aluno</w:t>
      </w:r>
      <w:r w:rsidRPr="00E0793E">
        <w:rPr>
          <w:szCs w:val="24"/>
          <w:lang w:eastAsia="pt-BR"/>
        </w:rPr>
        <w:br/>
        <w:t>Como estudante,</w:t>
      </w:r>
      <w:r w:rsidRPr="00E0793E">
        <w:rPr>
          <w:szCs w:val="24"/>
          <w:lang w:eastAsia="pt-BR"/>
        </w:rPr>
        <w:br/>
        <w:t>quero realizar meu cadastro na plataforma,</w:t>
      </w:r>
      <w:r w:rsidRPr="00E0793E">
        <w:rPr>
          <w:szCs w:val="24"/>
          <w:lang w:eastAsia="pt-BR"/>
        </w:rPr>
        <w:br/>
        <w:t>para que eu possa criar um perfil profissional e me candidatar a oportunidades de emprego e estágio.</w:t>
      </w:r>
    </w:p>
    <w:p w:rsidR="00E0793E" w:rsidRPr="00E0793E" w:rsidRDefault="00E0793E" w:rsidP="00E0793E">
      <w:pPr>
        <w:suppressAutoHyphens w:val="0"/>
        <w:spacing w:before="100" w:beforeAutospacing="1" w:after="100" w:afterAutospacing="1" w:line="240" w:lineRule="auto"/>
        <w:ind w:firstLine="0"/>
        <w:jc w:val="left"/>
        <w:rPr>
          <w:szCs w:val="24"/>
          <w:lang w:eastAsia="pt-BR"/>
        </w:rPr>
      </w:pPr>
      <w:r w:rsidRPr="00E0793E">
        <w:rPr>
          <w:b/>
          <w:bCs/>
          <w:szCs w:val="24"/>
          <w:lang w:eastAsia="pt-BR"/>
        </w:rPr>
        <w:t>HU02 – Edição de perfil</w:t>
      </w:r>
      <w:r w:rsidRPr="00E0793E">
        <w:rPr>
          <w:szCs w:val="24"/>
          <w:lang w:eastAsia="pt-BR"/>
        </w:rPr>
        <w:br/>
        <w:t>Como estudante cadastrado,</w:t>
      </w:r>
      <w:r w:rsidRPr="00E0793E">
        <w:rPr>
          <w:szCs w:val="24"/>
          <w:lang w:eastAsia="pt-BR"/>
        </w:rPr>
        <w:br/>
        <w:t>quero editar minhas informações pessoais, habilidades e formação acadêmica,</w:t>
      </w:r>
      <w:r w:rsidRPr="00E0793E">
        <w:rPr>
          <w:szCs w:val="24"/>
          <w:lang w:eastAsia="pt-BR"/>
        </w:rPr>
        <w:br/>
        <w:t>para manter meu perfil sempre atualizado.</w:t>
      </w:r>
    </w:p>
    <w:p w:rsidR="00E0793E" w:rsidRPr="00E0793E" w:rsidRDefault="00E0793E" w:rsidP="00E0793E">
      <w:pPr>
        <w:suppressAutoHyphens w:val="0"/>
        <w:spacing w:before="100" w:beforeAutospacing="1" w:after="100" w:afterAutospacing="1" w:line="240" w:lineRule="auto"/>
        <w:ind w:firstLine="0"/>
        <w:jc w:val="left"/>
        <w:rPr>
          <w:szCs w:val="24"/>
          <w:lang w:eastAsia="pt-BR"/>
        </w:rPr>
      </w:pPr>
      <w:r w:rsidRPr="00E0793E">
        <w:rPr>
          <w:b/>
          <w:bCs/>
          <w:szCs w:val="24"/>
          <w:lang w:eastAsia="pt-BR"/>
        </w:rPr>
        <w:t>HU03 – Adicionar GitHub</w:t>
      </w:r>
      <w:r w:rsidRPr="00E0793E">
        <w:rPr>
          <w:szCs w:val="24"/>
          <w:lang w:eastAsia="pt-BR"/>
        </w:rPr>
        <w:br/>
        <w:t>Como estudante,</w:t>
      </w:r>
      <w:r w:rsidRPr="00E0793E">
        <w:rPr>
          <w:szCs w:val="24"/>
          <w:lang w:eastAsia="pt-BR"/>
        </w:rPr>
        <w:br/>
        <w:t>quero adicionar o link do meu perfil GitHub,</w:t>
      </w:r>
      <w:r w:rsidRPr="00E0793E">
        <w:rPr>
          <w:szCs w:val="24"/>
          <w:lang w:eastAsia="pt-BR"/>
        </w:rPr>
        <w:br/>
        <w:t>para que as empresas possam visualizar meus projetos e avaliar minhas habilidades técnicas.</w:t>
      </w:r>
    </w:p>
    <w:p w:rsidR="00E0793E" w:rsidRPr="00E0793E" w:rsidRDefault="00E0793E" w:rsidP="00E0793E">
      <w:pPr>
        <w:suppressAutoHyphens w:val="0"/>
        <w:spacing w:before="100" w:beforeAutospacing="1" w:after="100" w:afterAutospacing="1" w:line="240" w:lineRule="auto"/>
        <w:ind w:firstLine="0"/>
        <w:jc w:val="left"/>
        <w:rPr>
          <w:szCs w:val="24"/>
          <w:lang w:eastAsia="pt-BR"/>
        </w:rPr>
      </w:pPr>
      <w:r w:rsidRPr="00E0793E">
        <w:rPr>
          <w:b/>
          <w:bCs/>
          <w:szCs w:val="24"/>
          <w:lang w:eastAsia="pt-BR"/>
        </w:rPr>
        <w:t>HU04 – Cadastro de empresa</w:t>
      </w:r>
      <w:r w:rsidRPr="00E0793E">
        <w:rPr>
          <w:szCs w:val="24"/>
          <w:lang w:eastAsia="pt-BR"/>
        </w:rPr>
        <w:br/>
        <w:t>Como empresa,</w:t>
      </w:r>
      <w:r w:rsidRPr="00E0793E">
        <w:rPr>
          <w:szCs w:val="24"/>
          <w:lang w:eastAsia="pt-BR"/>
        </w:rPr>
        <w:br/>
        <w:t>quero realizar meu cadastro na plataforma,</w:t>
      </w:r>
      <w:r w:rsidRPr="00E0793E">
        <w:rPr>
          <w:szCs w:val="24"/>
          <w:lang w:eastAsia="pt-BR"/>
        </w:rPr>
        <w:br/>
        <w:t>para divulgar vagas e encontrar candidatos compatíveis com minhas necessidades.</w:t>
      </w:r>
    </w:p>
    <w:p w:rsidR="00E0793E" w:rsidRPr="00E0793E" w:rsidRDefault="00E0793E" w:rsidP="00E0793E">
      <w:pPr>
        <w:suppressAutoHyphens w:val="0"/>
        <w:spacing w:before="100" w:beforeAutospacing="1" w:after="100" w:afterAutospacing="1" w:line="240" w:lineRule="auto"/>
        <w:ind w:firstLine="0"/>
        <w:jc w:val="left"/>
        <w:rPr>
          <w:szCs w:val="24"/>
          <w:lang w:eastAsia="pt-BR"/>
        </w:rPr>
      </w:pPr>
      <w:r w:rsidRPr="00E0793E">
        <w:rPr>
          <w:b/>
          <w:bCs/>
          <w:szCs w:val="24"/>
          <w:lang w:eastAsia="pt-BR"/>
        </w:rPr>
        <w:lastRenderedPageBreak/>
        <w:t>HU05 – Publicação de vagas</w:t>
      </w:r>
      <w:r w:rsidRPr="00E0793E">
        <w:rPr>
          <w:szCs w:val="24"/>
          <w:lang w:eastAsia="pt-BR"/>
        </w:rPr>
        <w:br/>
        <w:t>Como empresa cadastrada,</w:t>
      </w:r>
      <w:r w:rsidRPr="00E0793E">
        <w:rPr>
          <w:szCs w:val="24"/>
          <w:lang w:eastAsia="pt-BR"/>
        </w:rPr>
        <w:br/>
        <w:t>quero criar e publicar vagas de emprego ou estágio,</w:t>
      </w:r>
      <w:r w:rsidRPr="00E0793E">
        <w:rPr>
          <w:szCs w:val="24"/>
          <w:lang w:eastAsia="pt-BR"/>
        </w:rPr>
        <w:br/>
        <w:t>para atrair estudantes e profissionais qualificados.</w:t>
      </w:r>
    </w:p>
    <w:p w:rsidR="008A51CF" w:rsidRPr="00E0793E" w:rsidRDefault="00E0793E" w:rsidP="00E0793E">
      <w:pPr>
        <w:suppressAutoHyphens w:val="0"/>
        <w:spacing w:before="100" w:beforeAutospacing="1" w:after="100" w:afterAutospacing="1" w:line="240" w:lineRule="auto"/>
        <w:ind w:firstLine="0"/>
        <w:jc w:val="left"/>
        <w:rPr>
          <w:szCs w:val="24"/>
          <w:lang w:eastAsia="pt-BR"/>
        </w:rPr>
      </w:pPr>
      <w:r w:rsidRPr="00E0793E">
        <w:rPr>
          <w:b/>
          <w:bCs/>
          <w:szCs w:val="24"/>
          <w:lang w:eastAsia="pt-BR"/>
        </w:rPr>
        <w:t>HU06 – Visualização de candidatos</w:t>
      </w:r>
      <w:r w:rsidRPr="00E0793E">
        <w:rPr>
          <w:szCs w:val="24"/>
          <w:lang w:eastAsia="pt-BR"/>
        </w:rPr>
        <w:br/>
        <w:t>Como empresa,</w:t>
      </w:r>
      <w:r w:rsidRPr="00E0793E">
        <w:rPr>
          <w:szCs w:val="24"/>
          <w:lang w:eastAsia="pt-BR"/>
        </w:rPr>
        <w:br/>
        <w:t>quero visualizar os perfis dos candidatos interessados,</w:t>
      </w:r>
      <w:r w:rsidRPr="00E0793E">
        <w:rPr>
          <w:szCs w:val="24"/>
          <w:lang w:eastAsia="pt-BR"/>
        </w:rPr>
        <w:br/>
        <w:t>para analisar suas competências e selecionar os mais adequados para a vaga.</w:t>
      </w:r>
    </w:p>
    <w:p w:rsidR="00BE4DDB" w:rsidRPr="0087064C" w:rsidRDefault="00760253" w:rsidP="00BD06F8">
      <w:pPr>
        <w:ind w:firstLine="0"/>
        <w:rPr>
          <w:b/>
          <w:bCs/>
          <w:szCs w:val="24"/>
        </w:rPr>
      </w:pPr>
      <w:r w:rsidRPr="00FD1647">
        <w:rPr>
          <w:b/>
          <w:bCs/>
          <w:sz w:val="28"/>
          <w:szCs w:val="24"/>
        </w:rPr>
        <w:t>2</w:t>
      </w:r>
      <w:r w:rsidR="00FB785F" w:rsidRPr="00FD1647">
        <w:rPr>
          <w:b/>
          <w:bCs/>
          <w:sz w:val="28"/>
          <w:szCs w:val="24"/>
        </w:rPr>
        <w:t>.2. BPMN</w:t>
      </w:r>
    </w:p>
    <w:p w:rsidR="00FB785F" w:rsidRDefault="00FB785F" w:rsidP="00BD06F8">
      <w:pPr>
        <w:ind w:firstLine="0"/>
        <w:rPr>
          <w:color w:val="FF0000"/>
          <w:szCs w:val="24"/>
        </w:rPr>
      </w:pPr>
      <w:r w:rsidRPr="0087064C">
        <w:rPr>
          <w:color w:val="FF0000"/>
          <w:szCs w:val="24"/>
        </w:rPr>
        <w:tab/>
      </w:r>
    </w:p>
    <w:p w:rsidR="00C37A1D" w:rsidRDefault="00C37A1D" w:rsidP="00BD06F8">
      <w:pPr>
        <w:ind w:firstLine="0"/>
        <w:rPr>
          <w:color w:val="FF0000"/>
          <w:szCs w:val="24"/>
        </w:rPr>
      </w:pPr>
      <w:r>
        <w:rPr>
          <w:noProof/>
          <w:color w:val="FF0000"/>
          <w:szCs w:val="24"/>
          <w:lang w:eastAsia="pt-BR"/>
        </w:rPr>
        <w:drawing>
          <wp:inline distT="0" distB="0" distL="0" distR="0">
            <wp:extent cx="5762625" cy="3524250"/>
            <wp:effectExtent l="19050" t="0" r="9525" b="0"/>
            <wp:docPr id="7" name="Imagem 6" descr="bpm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jpeg"/>
                    <pic:cNvPicPr/>
                  </pic:nvPicPr>
                  <pic:blipFill>
                    <a:blip r:embed="rId8"/>
                    <a:stretch>
                      <a:fillRect/>
                    </a:stretch>
                  </pic:blipFill>
                  <pic:spPr>
                    <a:xfrm>
                      <a:off x="0" y="0"/>
                      <a:ext cx="5759450" cy="3522308"/>
                    </a:xfrm>
                    <a:prstGeom prst="rect">
                      <a:avLst/>
                    </a:prstGeom>
                  </pic:spPr>
                </pic:pic>
              </a:graphicData>
            </a:graphic>
          </wp:inline>
        </w:drawing>
      </w:r>
    </w:p>
    <w:p w:rsidR="0087064C" w:rsidRPr="0087064C" w:rsidRDefault="0087064C" w:rsidP="00BD06F8">
      <w:pPr>
        <w:ind w:firstLine="0"/>
        <w:rPr>
          <w:color w:val="FF0000"/>
          <w:szCs w:val="24"/>
        </w:rPr>
      </w:pPr>
    </w:p>
    <w:p w:rsidR="00FB785F" w:rsidRPr="0087064C" w:rsidRDefault="00760253" w:rsidP="00FB785F">
      <w:pPr>
        <w:ind w:firstLine="0"/>
        <w:rPr>
          <w:b/>
          <w:bCs/>
          <w:szCs w:val="24"/>
        </w:rPr>
      </w:pPr>
      <w:r w:rsidRPr="00FD1647">
        <w:rPr>
          <w:b/>
          <w:bCs/>
          <w:sz w:val="28"/>
          <w:szCs w:val="24"/>
        </w:rPr>
        <w:t>2</w:t>
      </w:r>
      <w:r w:rsidR="00FB785F" w:rsidRPr="00FD1647">
        <w:rPr>
          <w:b/>
          <w:bCs/>
          <w:sz w:val="28"/>
          <w:szCs w:val="24"/>
        </w:rPr>
        <w:t>.3 Requisitos Funcionais</w:t>
      </w:r>
      <w:r w:rsidR="00FB785F" w:rsidRPr="0087064C">
        <w:rPr>
          <w:b/>
          <w:bCs/>
          <w:szCs w:val="24"/>
        </w:rPr>
        <w:t xml:space="preserve"> </w:t>
      </w:r>
    </w:p>
    <w:tbl>
      <w:tblPr>
        <w:tblStyle w:val="Tabelacomgrelha"/>
        <w:tblW w:w="0" w:type="auto"/>
        <w:tblLook w:val="04A0"/>
      </w:tblPr>
      <w:tblGrid>
        <w:gridCol w:w="3070"/>
        <w:gridCol w:w="3070"/>
        <w:gridCol w:w="3070"/>
      </w:tblGrid>
      <w:tr w:rsidR="004D03E6" w:rsidRPr="0087064C" w:rsidTr="004D03E6">
        <w:tc>
          <w:tcPr>
            <w:tcW w:w="3070" w:type="dxa"/>
          </w:tcPr>
          <w:p w:rsidR="004D03E6" w:rsidRPr="0087064C" w:rsidRDefault="004D03E6" w:rsidP="004D03E6">
            <w:pPr>
              <w:pStyle w:val="TableParagraph"/>
              <w:spacing w:before="177" w:line="333" w:lineRule="auto"/>
              <w:ind w:left="0"/>
              <w:rPr>
                <w:rFonts w:ascii="Arial" w:hAnsi="Arial"/>
                <w:sz w:val="24"/>
                <w:szCs w:val="24"/>
              </w:rPr>
            </w:pPr>
            <w:r w:rsidRPr="0087064C">
              <w:rPr>
                <w:rFonts w:ascii="Arial" w:hAnsi="Arial"/>
                <w:spacing w:val="-6"/>
                <w:sz w:val="24"/>
                <w:szCs w:val="24"/>
              </w:rPr>
              <w:t xml:space="preserve">RF01 - O sistema deve </w:t>
            </w:r>
            <w:r w:rsidRPr="0087064C">
              <w:rPr>
                <w:rFonts w:ascii="Arial" w:hAnsi="Arial"/>
                <w:spacing w:val="-6"/>
                <w:sz w:val="24"/>
                <w:szCs w:val="24"/>
              </w:rPr>
              <w:lastRenderedPageBreak/>
              <w:t xml:space="preserve">permitir o </w:t>
            </w:r>
            <w:r w:rsidRPr="0087064C">
              <w:rPr>
                <w:rFonts w:ascii="Arial" w:hAnsi="Arial"/>
                <w:sz w:val="24"/>
                <w:szCs w:val="24"/>
              </w:rPr>
              <w:t>cadastro de alunos.</w:t>
            </w:r>
          </w:p>
        </w:tc>
        <w:tc>
          <w:tcPr>
            <w:tcW w:w="3070" w:type="dxa"/>
          </w:tcPr>
          <w:p w:rsidR="004D03E6" w:rsidRPr="0087064C" w:rsidRDefault="004D03E6" w:rsidP="00FB785F">
            <w:pPr>
              <w:ind w:firstLine="0"/>
              <w:rPr>
                <w:szCs w:val="24"/>
              </w:rPr>
            </w:pPr>
            <w:r w:rsidRPr="0087064C">
              <w:rPr>
                <w:szCs w:val="24"/>
              </w:rPr>
              <w:lastRenderedPageBreak/>
              <w:t>Categoria:</w:t>
            </w:r>
          </w:p>
          <w:p w:rsidR="004D03E6" w:rsidRPr="0087064C" w:rsidRDefault="004D03E6" w:rsidP="00FB785F">
            <w:pPr>
              <w:ind w:firstLine="0"/>
              <w:rPr>
                <w:szCs w:val="24"/>
              </w:rPr>
            </w:pPr>
            <w:r w:rsidRPr="0087064C">
              <w:rPr>
                <w:szCs w:val="24"/>
              </w:rPr>
              <w:t>() Oculto</w:t>
            </w:r>
          </w:p>
          <w:p w:rsidR="004D03E6" w:rsidRPr="0087064C" w:rsidRDefault="004D03E6" w:rsidP="00FB785F">
            <w:pPr>
              <w:ind w:firstLine="0"/>
              <w:rPr>
                <w:szCs w:val="24"/>
              </w:rPr>
            </w:pPr>
            <w:r w:rsidRPr="0087064C">
              <w:rPr>
                <w:szCs w:val="24"/>
              </w:rPr>
              <w:lastRenderedPageBreak/>
              <w:t>(x) Evidente</w:t>
            </w:r>
          </w:p>
        </w:tc>
        <w:tc>
          <w:tcPr>
            <w:tcW w:w="3070" w:type="dxa"/>
          </w:tcPr>
          <w:p w:rsidR="004D03E6" w:rsidRPr="0087064C" w:rsidRDefault="004D03E6" w:rsidP="00FB785F">
            <w:pPr>
              <w:ind w:firstLine="0"/>
              <w:rPr>
                <w:szCs w:val="24"/>
              </w:rPr>
            </w:pPr>
            <w:r w:rsidRPr="0087064C">
              <w:rPr>
                <w:szCs w:val="24"/>
              </w:rPr>
              <w:lastRenderedPageBreak/>
              <w:t>Prioridade:</w:t>
            </w:r>
          </w:p>
          <w:p w:rsidR="004D03E6" w:rsidRPr="0087064C" w:rsidRDefault="0087064C" w:rsidP="00FB785F">
            <w:pPr>
              <w:ind w:firstLine="0"/>
              <w:rPr>
                <w:szCs w:val="24"/>
              </w:rPr>
            </w:pPr>
            <w:r w:rsidRPr="0087064C">
              <w:rPr>
                <w:szCs w:val="24"/>
              </w:rPr>
              <w:t>( ) Altissima</w:t>
            </w:r>
          </w:p>
          <w:p w:rsidR="0087064C" w:rsidRPr="0087064C" w:rsidRDefault="0087064C" w:rsidP="00FB785F">
            <w:pPr>
              <w:ind w:firstLine="0"/>
              <w:rPr>
                <w:szCs w:val="24"/>
              </w:rPr>
            </w:pPr>
            <w:r w:rsidRPr="0087064C">
              <w:rPr>
                <w:szCs w:val="24"/>
              </w:rPr>
              <w:lastRenderedPageBreak/>
              <w:t>( x ) Alta</w:t>
            </w:r>
          </w:p>
          <w:p w:rsidR="0087064C" w:rsidRPr="0087064C" w:rsidRDefault="0087064C" w:rsidP="00FB785F">
            <w:pPr>
              <w:ind w:firstLine="0"/>
              <w:rPr>
                <w:szCs w:val="24"/>
              </w:rPr>
            </w:pPr>
            <w:r w:rsidRPr="0087064C">
              <w:rPr>
                <w:szCs w:val="24"/>
              </w:rPr>
              <w:t>( ) Média</w:t>
            </w:r>
          </w:p>
          <w:p w:rsidR="004D03E6" w:rsidRPr="0087064C" w:rsidRDefault="0087064C" w:rsidP="00FB785F">
            <w:pPr>
              <w:ind w:firstLine="0"/>
              <w:rPr>
                <w:szCs w:val="24"/>
              </w:rPr>
            </w:pPr>
            <w:r w:rsidRPr="0087064C">
              <w:rPr>
                <w:szCs w:val="24"/>
              </w:rPr>
              <w:t xml:space="preserve">( ) Baixa </w:t>
            </w:r>
          </w:p>
        </w:tc>
      </w:tr>
    </w:tbl>
    <w:p w:rsidR="00CA2205" w:rsidRPr="0087064C" w:rsidRDefault="00CA2205" w:rsidP="00FB785F">
      <w:pPr>
        <w:ind w:firstLine="0"/>
        <w:rPr>
          <w:szCs w:val="24"/>
        </w:rPr>
      </w:pPr>
    </w:p>
    <w:tbl>
      <w:tblPr>
        <w:tblStyle w:val="Tabelacomgrelha"/>
        <w:tblW w:w="0" w:type="auto"/>
        <w:tblLook w:val="04A0"/>
      </w:tblPr>
      <w:tblGrid>
        <w:gridCol w:w="9210"/>
      </w:tblGrid>
      <w:tr w:rsidR="004D03E6" w:rsidRPr="0087064C" w:rsidTr="004D03E6">
        <w:tc>
          <w:tcPr>
            <w:tcW w:w="9210" w:type="dxa"/>
          </w:tcPr>
          <w:p w:rsidR="004D03E6" w:rsidRPr="0087064C" w:rsidRDefault="004D03E6" w:rsidP="00FB785F">
            <w:pPr>
              <w:ind w:firstLine="0"/>
              <w:rPr>
                <w:szCs w:val="24"/>
              </w:rPr>
            </w:pPr>
            <w:r w:rsidRPr="0087064C">
              <w:rPr>
                <w:spacing w:val="-6"/>
                <w:szCs w:val="24"/>
              </w:rPr>
              <w:t>Descrição: O sistema deve permitir que os estudantes se cadastrem com login e senha.</w:t>
            </w:r>
          </w:p>
        </w:tc>
      </w:tr>
    </w:tbl>
    <w:p w:rsidR="004D03E6" w:rsidRPr="0087064C" w:rsidRDefault="004D03E6" w:rsidP="00FB785F">
      <w:pPr>
        <w:ind w:firstLine="0"/>
        <w:rPr>
          <w:szCs w:val="24"/>
        </w:rPr>
      </w:pPr>
    </w:p>
    <w:tbl>
      <w:tblPr>
        <w:tblStyle w:val="Tabelacomgrelha"/>
        <w:tblW w:w="0" w:type="auto"/>
        <w:tblLook w:val="04A0"/>
      </w:tblPr>
      <w:tblGrid>
        <w:gridCol w:w="3070"/>
        <w:gridCol w:w="3070"/>
        <w:gridCol w:w="3070"/>
      </w:tblGrid>
      <w:tr w:rsidR="0087064C" w:rsidRPr="0087064C" w:rsidTr="0087064C">
        <w:tc>
          <w:tcPr>
            <w:tcW w:w="3070" w:type="dxa"/>
          </w:tcPr>
          <w:p w:rsidR="0087064C" w:rsidRPr="0087064C" w:rsidRDefault="0087064C" w:rsidP="0087064C">
            <w:pPr>
              <w:ind w:firstLine="0"/>
              <w:rPr>
                <w:szCs w:val="24"/>
              </w:rPr>
            </w:pPr>
            <w:r w:rsidRPr="0087064C">
              <w:rPr>
                <w:szCs w:val="24"/>
              </w:rPr>
              <w:t>RF02 – O aluno deve poder editar seu perfil (curso, período, habilidades, descrição pessoal).</w:t>
            </w:r>
          </w:p>
        </w:tc>
        <w:tc>
          <w:tcPr>
            <w:tcW w:w="3070" w:type="dxa"/>
          </w:tcPr>
          <w:p w:rsidR="0087064C" w:rsidRPr="0087064C" w:rsidRDefault="0087064C" w:rsidP="00FB785F">
            <w:pPr>
              <w:ind w:firstLine="0"/>
              <w:rPr>
                <w:szCs w:val="24"/>
              </w:rPr>
            </w:pPr>
            <w:r w:rsidRPr="0087064C">
              <w:rPr>
                <w:szCs w:val="24"/>
              </w:rPr>
              <w:t>Categoria:</w:t>
            </w:r>
          </w:p>
          <w:p w:rsidR="0087064C" w:rsidRPr="0087064C" w:rsidRDefault="0087064C" w:rsidP="00FB785F">
            <w:pPr>
              <w:ind w:firstLine="0"/>
              <w:rPr>
                <w:szCs w:val="24"/>
              </w:rPr>
            </w:pPr>
            <w:r w:rsidRPr="0087064C">
              <w:rPr>
                <w:szCs w:val="24"/>
              </w:rPr>
              <w:t>( ) Oculto</w:t>
            </w:r>
          </w:p>
          <w:p w:rsidR="0087064C" w:rsidRPr="0087064C" w:rsidRDefault="0087064C" w:rsidP="00FB785F">
            <w:pPr>
              <w:ind w:firstLine="0"/>
              <w:rPr>
                <w:szCs w:val="24"/>
              </w:rPr>
            </w:pPr>
            <w:r w:rsidRPr="0087064C">
              <w:rPr>
                <w:szCs w:val="24"/>
              </w:rPr>
              <w:t>( x ) Evidente</w:t>
            </w:r>
          </w:p>
        </w:tc>
        <w:tc>
          <w:tcPr>
            <w:tcW w:w="3070" w:type="dxa"/>
          </w:tcPr>
          <w:p w:rsidR="0087064C" w:rsidRPr="0087064C" w:rsidRDefault="0087064C" w:rsidP="00FB785F">
            <w:pPr>
              <w:ind w:firstLine="0"/>
              <w:rPr>
                <w:szCs w:val="24"/>
              </w:rPr>
            </w:pPr>
            <w:r w:rsidRPr="0087064C">
              <w:rPr>
                <w:szCs w:val="24"/>
              </w:rPr>
              <w:t>Prioridade:</w:t>
            </w:r>
          </w:p>
          <w:p w:rsidR="0087064C" w:rsidRPr="0087064C" w:rsidRDefault="0087064C" w:rsidP="0087064C">
            <w:pPr>
              <w:ind w:firstLine="0"/>
              <w:rPr>
                <w:szCs w:val="24"/>
              </w:rPr>
            </w:pPr>
            <w:r w:rsidRPr="0087064C">
              <w:rPr>
                <w:szCs w:val="24"/>
              </w:rPr>
              <w:t>( ) Altissima</w:t>
            </w:r>
          </w:p>
          <w:p w:rsidR="0087064C" w:rsidRPr="0087064C" w:rsidRDefault="0087064C" w:rsidP="0087064C">
            <w:pPr>
              <w:ind w:firstLine="0"/>
              <w:rPr>
                <w:szCs w:val="24"/>
              </w:rPr>
            </w:pPr>
            <w:r w:rsidRPr="0087064C">
              <w:rPr>
                <w:szCs w:val="24"/>
              </w:rPr>
              <w:t>( x ) Alta</w:t>
            </w:r>
          </w:p>
          <w:p w:rsidR="0087064C" w:rsidRPr="0087064C" w:rsidRDefault="0087064C" w:rsidP="0087064C">
            <w:pPr>
              <w:ind w:firstLine="0"/>
              <w:rPr>
                <w:szCs w:val="24"/>
              </w:rPr>
            </w:pPr>
            <w:r w:rsidRPr="0087064C">
              <w:rPr>
                <w:szCs w:val="24"/>
              </w:rPr>
              <w:t>( ) Média</w:t>
            </w:r>
          </w:p>
          <w:p w:rsidR="0087064C" w:rsidRPr="0087064C" w:rsidRDefault="0087064C" w:rsidP="0087064C">
            <w:pPr>
              <w:ind w:firstLine="0"/>
              <w:rPr>
                <w:szCs w:val="24"/>
              </w:rPr>
            </w:pPr>
            <w:r w:rsidRPr="0087064C">
              <w:rPr>
                <w:szCs w:val="24"/>
              </w:rPr>
              <w:t>( ) Baixa</w:t>
            </w:r>
          </w:p>
        </w:tc>
      </w:tr>
    </w:tbl>
    <w:p w:rsidR="004D03E6" w:rsidRPr="0087064C" w:rsidRDefault="004D03E6" w:rsidP="00FB785F">
      <w:pPr>
        <w:ind w:firstLine="0"/>
        <w:rPr>
          <w:szCs w:val="24"/>
        </w:rPr>
      </w:pPr>
    </w:p>
    <w:tbl>
      <w:tblPr>
        <w:tblStyle w:val="Tabelacomgrelha"/>
        <w:tblW w:w="0" w:type="auto"/>
        <w:tblLook w:val="04A0"/>
      </w:tblPr>
      <w:tblGrid>
        <w:gridCol w:w="9210"/>
      </w:tblGrid>
      <w:tr w:rsidR="0087064C" w:rsidRPr="0087064C" w:rsidTr="0087064C">
        <w:tc>
          <w:tcPr>
            <w:tcW w:w="9210" w:type="dxa"/>
          </w:tcPr>
          <w:p w:rsidR="0087064C" w:rsidRPr="0087064C" w:rsidRDefault="0087064C" w:rsidP="00FB785F">
            <w:pPr>
              <w:ind w:firstLine="0"/>
              <w:rPr>
                <w:szCs w:val="24"/>
              </w:rPr>
            </w:pPr>
            <w:r w:rsidRPr="0087064C">
              <w:rPr>
                <w:spacing w:val="-6"/>
                <w:szCs w:val="24"/>
              </w:rPr>
              <w:t>Descrição:Despois</w:t>
            </w:r>
            <w:r>
              <w:rPr>
                <w:spacing w:val="-6"/>
                <w:szCs w:val="24"/>
              </w:rPr>
              <w:t xml:space="preserve"> </w:t>
            </w:r>
            <w:r w:rsidRPr="0087064C">
              <w:rPr>
                <w:spacing w:val="-6"/>
                <w:szCs w:val="24"/>
              </w:rPr>
              <w:t>que</w:t>
            </w:r>
            <w:r>
              <w:rPr>
                <w:spacing w:val="-6"/>
                <w:szCs w:val="24"/>
              </w:rPr>
              <w:t xml:space="preserve"> </w:t>
            </w:r>
            <w:r w:rsidRPr="0087064C">
              <w:rPr>
                <w:spacing w:val="-6"/>
                <w:szCs w:val="24"/>
              </w:rPr>
              <w:t>o</w:t>
            </w:r>
            <w:r>
              <w:rPr>
                <w:spacing w:val="-6"/>
                <w:szCs w:val="24"/>
              </w:rPr>
              <w:t xml:space="preserve"> </w:t>
            </w:r>
            <w:r w:rsidRPr="0087064C">
              <w:rPr>
                <w:spacing w:val="-6"/>
                <w:szCs w:val="24"/>
              </w:rPr>
              <w:t>estudante</w:t>
            </w:r>
            <w:r>
              <w:rPr>
                <w:spacing w:val="-6"/>
                <w:szCs w:val="24"/>
              </w:rPr>
              <w:t xml:space="preserve"> </w:t>
            </w:r>
            <w:r w:rsidRPr="0087064C">
              <w:rPr>
                <w:spacing w:val="-6"/>
                <w:szCs w:val="24"/>
              </w:rPr>
              <w:t>concluir</w:t>
            </w:r>
            <w:r>
              <w:rPr>
                <w:spacing w:val="-6"/>
                <w:szCs w:val="24"/>
              </w:rPr>
              <w:t xml:space="preserve"> </w:t>
            </w:r>
            <w:r w:rsidRPr="0087064C">
              <w:rPr>
                <w:spacing w:val="-6"/>
                <w:szCs w:val="24"/>
              </w:rPr>
              <w:t>o</w:t>
            </w:r>
            <w:r>
              <w:rPr>
                <w:spacing w:val="-6"/>
                <w:szCs w:val="24"/>
              </w:rPr>
              <w:t xml:space="preserve"> </w:t>
            </w:r>
            <w:r w:rsidRPr="0087064C">
              <w:rPr>
                <w:spacing w:val="-6"/>
                <w:szCs w:val="24"/>
              </w:rPr>
              <w:t>cadastro</w:t>
            </w:r>
            <w:r>
              <w:rPr>
                <w:spacing w:val="-6"/>
                <w:szCs w:val="24"/>
              </w:rPr>
              <w:t xml:space="preserve"> </w:t>
            </w:r>
            <w:r w:rsidRPr="0087064C">
              <w:rPr>
                <w:spacing w:val="-6"/>
                <w:szCs w:val="24"/>
              </w:rPr>
              <w:t>e</w:t>
            </w:r>
            <w:r>
              <w:rPr>
                <w:spacing w:val="-6"/>
                <w:szCs w:val="24"/>
              </w:rPr>
              <w:t xml:space="preserve"> </w:t>
            </w:r>
            <w:r w:rsidRPr="0087064C">
              <w:rPr>
                <w:spacing w:val="-6"/>
                <w:szCs w:val="24"/>
              </w:rPr>
              <w:t>a</w:t>
            </w:r>
            <w:r>
              <w:rPr>
                <w:spacing w:val="-6"/>
                <w:szCs w:val="24"/>
              </w:rPr>
              <w:t xml:space="preserve"> </w:t>
            </w:r>
            <w:r w:rsidRPr="0087064C">
              <w:rPr>
                <w:spacing w:val="-6"/>
                <w:szCs w:val="24"/>
              </w:rPr>
              <w:t>criação</w:t>
            </w:r>
            <w:r>
              <w:rPr>
                <w:spacing w:val="-6"/>
                <w:szCs w:val="24"/>
              </w:rPr>
              <w:t xml:space="preserve"> </w:t>
            </w:r>
            <w:r w:rsidRPr="0087064C">
              <w:rPr>
                <w:spacing w:val="-6"/>
                <w:szCs w:val="24"/>
              </w:rPr>
              <w:t>de</w:t>
            </w:r>
            <w:r>
              <w:rPr>
                <w:spacing w:val="-6"/>
                <w:szCs w:val="24"/>
              </w:rPr>
              <w:t xml:space="preserve"> </w:t>
            </w:r>
            <w:r w:rsidRPr="0087064C">
              <w:rPr>
                <w:spacing w:val="-6"/>
                <w:szCs w:val="24"/>
              </w:rPr>
              <w:t>seu</w:t>
            </w:r>
            <w:r>
              <w:rPr>
                <w:spacing w:val="-6"/>
                <w:szCs w:val="24"/>
              </w:rPr>
              <w:t xml:space="preserve"> perfil, ele deve poder edi</w:t>
            </w:r>
            <w:r w:rsidRPr="0087064C">
              <w:rPr>
                <w:spacing w:val="-6"/>
                <w:szCs w:val="24"/>
              </w:rPr>
              <w:t>tá-lo</w:t>
            </w:r>
            <w:r>
              <w:rPr>
                <w:spacing w:val="-6"/>
                <w:szCs w:val="24"/>
              </w:rPr>
              <w:t xml:space="preserve"> </w:t>
            </w:r>
            <w:r w:rsidRPr="0087064C">
              <w:rPr>
                <w:spacing w:val="-6"/>
                <w:szCs w:val="24"/>
              </w:rPr>
              <w:t>quando</w:t>
            </w:r>
            <w:r>
              <w:rPr>
                <w:spacing w:val="-6"/>
                <w:szCs w:val="24"/>
              </w:rPr>
              <w:t xml:space="preserve"> </w:t>
            </w:r>
            <w:r w:rsidRPr="0087064C">
              <w:rPr>
                <w:spacing w:val="-6"/>
                <w:szCs w:val="24"/>
              </w:rPr>
              <w:t>quiser.</w:t>
            </w:r>
          </w:p>
        </w:tc>
      </w:tr>
    </w:tbl>
    <w:p w:rsidR="0087064C" w:rsidRDefault="0087064C" w:rsidP="00FB785F">
      <w:pPr>
        <w:ind w:firstLine="0"/>
        <w:rPr>
          <w:szCs w:val="24"/>
        </w:rPr>
      </w:pPr>
    </w:p>
    <w:tbl>
      <w:tblPr>
        <w:tblStyle w:val="Tabelacomgrelha"/>
        <w:tblW w:w="9210" w:type="dxa"/>
        <w:tblLook w:val="04A0"/>
      </w:tblPr>
      <w:tblGrid>
        <w:gridCol w:w="3070"/>
        <w:gridCol w:w="3070"/>
        <w:gridCol w:w="3070"/>
      </w:tblGrid>
      <w:tr w:rsidR="000762B7" w:rsidTr="000762B7">
        <w:tc>
          <w:tcPr>
            <w:tcW w:w="3070" w:type="dxa"/>
          </w:tcPr>
          <w:p w:rsidR="000762B7" w:rsidRDefault="000762B7" w:rsidP="00FB785F">
            <w:pPr>
              <w:ind w:firstLine="0"/>
              <w:rPr>
                <w:szCs w:val="24"/>
              </w:rPr>
            </w:pPr>
            <w:r>
              <w:rPr>
                <w:szCs w:val="24"/>
              </w:rPr>
              <w:t>RF03 – O aluno deve poder adicionar o link do Github ao perfil.</w:t>
            </w:r>
          </w:p>
        </w:tc>
        <w:tc>
          <w:tcPr>
            <w:tcW w:w="3070" w:type="dxa"/>
          </w:tcPr>
          <w:p w:rsidR="000762B7" w:rsidRPr="0087064C" w:rsidRDefault="000762B7" w:rsidP="0072023C">
            <w:pPr>
              <w:ind w:firstLine="0"/>
              <w:rPr>
                <w:szCs w:val="24"/>
              </w:rPr>
            </w:pPr>
            <w:r w:rsidRPr="0087064C">
              <w:rPr>
                <w:szCs w:val="24"/>
              </w:rPr>
              <w:t>Categoria:</w:t>
            </w:r>
          </w:p>
          <w:p w:rsidR="000762B7" w:rsidRPr="0087064C" w:rsidRDefault="000762B7" w:rsidP="0072023C">
            <w:pPr>
              <w:ind w:firstLine="0"/>
              <w:rPr>
                <w:szCs w:val="24"/>
              </w:rPr>
            </w:pPr>
            <w:r w:rsidRPr="0087064C">
              <w:rPr>
                <w:szCs w:val="24"/>
              </w:rPr>
              <w:t>( ) Oculto</w:t>
            </w:r>
          </w:p>
          <w:p w:rsidR="000762B7" w:rsidRPr="0087064C" w:rsidRDefault="000762B7" w:rsidP="0072023C">
            <w:pPr>
              <w:ind w:firstLine="0"/>
              <w:rPr>
                <w:szCs w:val="24"/>
              </w:rPr>
            </w:pPr>
            <w:r w:rsidRPr="0087064C">
              <w:rPr>
                <w:szCs w:val="24"/>
              </w:rPr>
              <w:t>( x ) Evidente</w:t>
            </w:r>
          </w:p>
        </w:tc>
        <w:tc>
          <w:tcPr>
            <w:tcW w:w="3070" w:type="dxa"/>
          </w:tcPr>
          <w:p w:rsidR="000762B7" w:rsidRPr="0087064C" w:rsidRDefault="000762B7" w:rsidP="0072023C">
            <w:pPr>
              <w:ind w:firstLine="0"/>
              <w:rPr>
                <w:szCs w:val="24"/>
              </w:rPr>
            </w:pPr>
            <w:r w:rsidRPr="0087064C">
              <w:rPr>
                <w:szCs w:val="24"/>
              </w:rPr>
              <w:t>Prioridade:</w:t>
            </w:r>
          </w:p>
          <w:p w:rsidR="000762B7" w:rsidRPr="0087064C" w:rsidRDefault="000762B7" w:rsidP="0072023C">
            <w:pPr>
              <w:ind w:firstLine="0"/>
              <w:rPr>
                <w:szCs w:val="24"/>
              </w:rPr>
            </w:pPr>
            <w:r w:rsidRPr="0087064C">
              <w:rPr>
                <w:szCs w:val="24"/>
              </w:rPr>
              <w:t>( ) Altissima</w:t>
            </w:r>
          </w:p>
          <w:p w:rsidR="000762B7" w:rsidRPr="0087064C" w:rsidRDefault="000762B7" w:rsidP="0072023C">
            <w:pPr>
              <w:ind w:firstLine="0"/>
              <w:rPr>
                <w:szCs w:val="24"/>
              </w:rPr>
            </w:pPr>
            <w:r w:rsidRPr="0087064C">
              <w:rPr>
                <w:szCs w:val="24"/>
              </w:rPr>
              <w:t>( x ) Alta</w:t>
            </w:r>
          </w:p>
          <w:p w:rsidR="000762B7" w:rsidRPr="0087064C" w:rsidRDefault="000762B7" w:rsidP="0072023C">
            <w:pPr>
              <w:ind w:firstLine="0"/>
              <w:rPr>
                <w:szCs w:val="24"/>
              </w:rPr>
            </w:pPr>
            <w:r w:rsidRPr="0087064C">
              <w:rPr>
                <w:szCs w:val="24"/>
              </w:rPr>
              <w:t>( ) Média</w:t>
            </w:r>
          </w:p>
          <w:p w:rsidR="000762B7" w:rsidRPr="0087064C" w:rsidRDefault="000762B7" w:rsidP="0072023C">
            <w:pPr>
              <w:ind w:firstLine="0"/>
              <w:rPr>
                <w:szCs w:val="24"/>
              </w:rPr>
            </w:pPr>
            <w:r w:rsidRPr="0087064C">
              <w:rPr>
                <w:szCs w:val="24"/>
              </w:rPr>
              <w:t>( ) Baixa</w:t>
            </w:r>
          </w:p>
        </w:tc>
      </w:tr>
    </w:tbl>
    <w:p w:rsidR="0087064C" w:rsidRDefault="0087064C" w:rsidP="00FB785F">
      <w:pPr>
        <w:ind w:firstLine="0"/>
        <w:rPr>
          <w:szCs w:val="24"/>
        </w:rPr>
      </w:pPr>
    </w:p>
    <w:tbl>
      <w:tblPr>
        <w:tblStyle w:val="Tabelacomgrelha"/>
        <w:tblW w:w="0" w:type="auto"/>
        <w:tblLook w:val="04A0"/>
      </w:tblPr>
      <w:tblGrid>
        <w:gridCol w:w="9210"/>
      </w:tblGrid>
      <w:tr w:rsidR="0087064C" w:rsidTr="0087064C">
        <w:tc>
          <w:tcPr>
            <w:tcW w:w="9210" w:type="dxa"/>
          </w:tcPr>
          <w:p w:rsidR="0087064C" w:rsidRPr="0087064C" w:rsidRDefault="0087064C" w:rsidP="0087064C">
            <w:pPr>
              <w:spacing w:before="177"/>
              <w:ind w:firstLine="0"/>
              <w:rPr>
                <w:sz w:val="18"/>
              </w:rPr>
            </w:pPr>
            <w:r>
              <w:rPr>
                <w:rFonts w:ascii="Arial Black" w:hAnsi="Arial Black"/>
                <w:spacing w:val="-6"/>
                <w:sz w:val="18"/>
              </w:rPr>
              <w:lastRenderedPageBreak/>
              <w:t>Descrição:</w:t>
            </w:r>
            <w:r w:rsidRPr="0087064C">
              <w:rPr>
                <w:spacing w:val="-6"/>
                <w:szCs w:val="24"/>
              </w:rPr>
              <w:t>No</w:t>
            </w:r>
            <w:r w:rsidR="000762B7">
              <w:rPr>
                <w:spacing w:val="-6"/>
                <w:szCs w:val="24"/>
              </w:rPr>
              <w:t xml:space="preserve"> </w:t>
            </w:r>
            <w:r w:rsidRPr="0087064C">
              <w:rPr>
                <w:spacing w:val="-6"/>
                <w:szCs w:val="24"/>
              </w:rPr>
              <w:t>perfil</w:t>
            </w:r>
            <w:r w:rsidR="000762B7">
              <w:rPr>
                <w:spacing w:val="-6"/>
                <w:szCs w:val="24"/>
              </w:rPr>
              <w:t xml:space="preserve"> </w:t>
            </w:r>
            <w:r w:rsidRPr="0087064C">
              <w:rPr>
                <w:spacing w:val="-6"/>
                <w:szCs w:val="24"/>
              </w:rPr>
              <w:t>do</w:t>
            </w:r>
            <w:r w:rsidR="000762B7">
              <w:rPr>
                <w:spacing w:val="-6"/>
                <w:szCs w:val="24"/>
              </w:rPr>
              <w:t xml:space="preserve"> </w:t>
            </w:r>
            <w:r w:rsidRPr="0087064C">
              <w:rPr>
                <w:spacing w:val="-6"/>
                <w:szCs w:val="24"/>
              </w:rPr>
              <w:t>estudante</w:t>
            </w:r>
            <w:r w:rsidR="000762B7">
              <w:rPr>
                <w:spacing w:val="-6"/>
                <w:szCs w:val="24"/>
              </w:rPr>
              <w:t xml:space="preserve"> </w:t>
            </w:r>
            <w:r w:rsidRPr="0087064C">
              <w:rPr>
                <w:spacing w:val="-6"/>
                <w:szCs w:val="24"/>
              </w:rPr>
              <w:t>deve</w:t>
            </w:r>
            <w:r w:rsidR="000762B7">
              <w:rPr>
                <w:spacing w:val="-6"/>
                <w:szCs w:val="24"/>
              </w:rPr>
              <w:t xml:space="preserve"> </w:t>
            </w:r>
            <w:r w:rsidRPr="0087064C">
              <w:rPr>
                <w:spacing w:val="-6"/>
                <w:szCs w:val="24"/>
              </w:rPr>
              <w:t>haver</w:t>
            </w:r>
            <w:r w:rsidR="000762B7">
              <w:rPr>
                <w:spacing w:val="-6"/>
                <w:szCs w:val="24"/>
              </w:rPr>
              <w:t xml:space="preserve"> </w:t>
            </w:r>
            <w:r w:rsidRPr="0087064C">
              <w:rPr>
                <w:spacing w:val="-6"/>
                <w:szCs w:val="24"/>
              </w:rPr>
              <w:t>um</w:t>
            </w:r>
            <w:r w:rsidR="000762B7">
              <w:rPr>
                <w:spacing w:val="-6"/>
                <w:szCs w:val="24"/>
              </w:rPr>
              <w:t xml:space="preserve"> </w:t>
            </w:r>
            <w:r w:rsidRPr="0087064C">
              <w:rPr>
                <w:spacing w:val="-6"/>
                <w:szCs w:val="24"/>
              </w:rPr>
              <w:t>campo</w:t>
            </w:r>
            <w:r w:rsidR="000762B7">
              <w:rPr>
                <w:spacing w:val="-6"/>
                <w:szCs w:val="24"/>
              </w:rPr>
              <w:t xml:space="preserve"> </w:t>
            </w:r>
            <w:r w:rsidRPr="0087064C">
              <w:rPr>
                <w:spacing w:val="-6"/>
                <w:szCs w:val="24"/>
              </w:rPr>
              <w:t>onde</w:t>
            </w:r>
            <w:r w:rsidR="000762B7">
              <w:rPr>
                <w:spacing w:val="-6"/>
                <w:szCs w:val="24"/>
              </w:rPr>
              <w:t xml:space="preserve"> </w:t>
            </w:r>
            <w:r w:rsidRPr="0087064C">
              <w:rPr>
                <w:spacing w:val="-6"/>
                <w:szCs w:val="24"/>
              </w:rPr>
              <w:t>ele</w:t>
            </w:r>
            <w:r w:rsidR="000762B7">
              <w:rPr>
                <w:spacing w:val="-6"/>
                <w:szCs w:val="24"/>
              </w:rPr>
              <w:t xml:space="preserve"> </w:t>
            </w:r>
            <w:r w:rsidRPr="0087064C">
              <w:rPr>
                <w:spacing w:val="-6"/>
                <w:szCs w:val="24"/>
              </w:rPr>
              <w:t>possa</w:t>
            </w:r>
            <w:r w:rsidR="000762B7">
              <w:rPr>
                <w:spacing w:val="-6"/>
                <w:szCs w:val="24"/>
              </w:rPr>
              <w:t xml:space="preserve"> </w:t>
            </w:r>
            <w:r w:rsidRPr="0087064C">
              <w:rPr>
                <w:spacing w:val="-6"/>
                <w:szCs w:val="24"/>
              </w:rPr>
              <w:t>adicionar</w:t>
            </w:r>
            <w:r w:rsidR="000762B7">
              <w:rPr>
                <w:spacing w:val="-6"/>
                <w:szCs w:val="24"/>
              </w:rPr>
              <w:t xml:space="preserve"> </w:t>
            </w:r>
            <w:r w:rsidRPr="0087064C">
              <w:rPr>
                <w:spacing w:val="-6"/>
                <w:szCs w:val="24"/>
              </w:rPr>
              <w:t>o</w:t>
            </w:r>
            <w:r w:rsidR="000762B7">
              <w:rPr>
                <w:spacing w:val="-6"/>
                <w:szCs w:val="24"/>
              </w:rPr>
              <w:t xml:space="preserve"> </w:t>
            </w:r>
            <w:r w:rsidRPr="0087064C">
              <w:rPr>
                <w:spacing w:val="-6"/>
                <w:szCs w:val="24"/>
              </w:rPr>
              <w:t>link</w:t>
            </w:r>
            <w:r w:rsidR="000762B7">
              <w:rPr>
                <w:spacing w:val="-6"/>
                <w:szCs w:val="24"/>
              </w:rPr>
              <w:t xml:space="preserve"> </w:t>
            </w:r>
            <w:r w:rsidRPr="0087064C">
              <w:rPr>
                <w:spacing w:val="-6"/>
                <w:szCs w:val="24"/>
              </w:rPr>
              <w:t>do</w:t>
            </w:r>
            <w:r w:rsidR="000762B7">
              <w:rPr>
                <w:spacing w:val="-6"/>
                <w:szCs w:val="24"/>
              </w:rPr>
              <w:t xml:space="preserve"> </w:t>
            </w:r>
            <w:r w:rsidRPr="0087064C">
              <w:rPr>
                <w:spacing w:val="-6"/>
                <w:szCs w:val="24"/>
              </w:rPr>
              <w:t>seu</w:t>
            </w:r>
            <w:r w:rsidR="000762B7">
              <w:rPr>
                <w:spacing w:val="-6"/>
                <w:szCs w:val="24"/>
              </w:rPr>
              <w:t xml:space="preserve"> </w:t>
            </w:r>
            <w:r w:rsidRPr="0087064C">
              <w:rPr>
                <w:spacing w:val="-6"/>
                <w:szCs w:val="24"/>
              </w:rPr>
              <w:t>GitHub</w:t>
            </w:r>
          </w:p>
        </w:tc>
      </w:tr>
    </w:tbl>
    <w:p w:rsidR="000762B7" w:rsidRDefault="000762B7" w:rsidP="00FB785F">
      <w:pPr>
        <w:ind w:firstLine="0"/>
        <w:rPr>
          <w:szCs w:val="24"/>
        </w:rPr>
      </w:pPr>
    </w:p>
    <w:p w:rsidR="00CA2205" w:rsidRDefault="00760253" w:rsidP="000762B7">
      <w:pPr>
        <w:ind w:firstLine="0"/>
        <w:rPr>
          <w:b/>
          <w:bCs/>
          <w:szCs w:val="24"/>
        </w:rPr>
      </w:pPr>
      <w:r w:rsidRPr="00FD1647">
        <w:rPr>
          <w:b/>
          <w:bCs/>
          <w:sz w:val="28"/>
          <w:szCs w:val="24"/>
        </w:rPr>
        <w:t>2</w:t>
      </w:r>
      <w:r w:rsidR="00CA2205" w:rsidRPr="00FD1647">
        <w:rPr>
          <w:b/>
          <w:bCs/>
          <w:sz w:val="28"/>
          <w:szCs w:val="24"/>
        </w:rPr>
        <w:t>.4 Requisitos Não Funcionais</w:t>
      </w:r>
      <w:r w:rsidR="00CA2205" w:rsidRPr="0087064C">
        <w:rPr>
          <w:b/>
          <w:bCs/>
          <w:szCs w:val="24"/>
        </w:rPr>
        <w:t xml:space="preserve"> </w:t>
      </w:r>
    </w:p>
    <w:tbl>
      <w:tblPr>
        <w:tblStyle w:val="Tabelacomgrelha"/>
        <w:tblW w:w="0" w:type="auto"/>
        <w:tblLook w:val="04A0"/>
      </w:tblPr>
      <w:tblGrid>
        <w:gridCol w:w="3070"/>
        <w:gridCol w:w="3070"/>
        <w:gridCol w:w="3070"/>
      </w:tblGrid>
      <w:tr w:rsidR="000762B7" w:rsidTr="000762B7">
        <w:tc>
          <w:tcPr>
            <w:tcW w:w="3070" w:type="dxa"/>
          </w:tcPr>
          <w:p w:rsidR="000762B7" w:rsidRPr="000762B7" w:rsidRDefault="000762B7" w:rsidP="000762B7">
            <w:pPr>
              <w:ind w:firstLine="0"/>
              <w:jc w:val="left"/>
              <w:rPr>
                <w:b/>
                <w:bCs/>
                <w:szCs w:val="24"/>
              </w:rPr>
            </w:pPr>
            <w:r w:rsidRPr="000762B7">
              <w:rPr>
                <w:spacing w:val="-6"/>
              </w:rPr>
              <w:t xml:space="preserve">RNF01 – O sistema deve ser acessível </w:t>
            </w:r>
            <w:r>
              <w:t xml:space="preserve">via </w:t>
            </w:r>
            <w:r w:rsidRPr="000762B7">
              <w:t>navegador web.</w:t>
            </w:r>
          </w:p>
        </w:tc>
        <w:tc>
          <w:tcPr>
            <w:tcW w:w="3070" w:type="dxa"/>
          </w:tcPr>
          <w:p w:rsidR="000762B7" w:rsidRDefault="000762B7" w:rsidP="000762B7">
            <w:pPr>
              <w:ind w:firstLine="0"/>
              <w:rPr>
                <w:bCs/>
                <w:szCs w:val="24"/>
              </w:rPr>
            </w:pPr>
            <w:r w:rsidRPr="000762B7">
              <w:rPr>
                <w:bCs/>
                <w:szCs w:val="24"/>
              </w:rPr>
              <w:t>Tipo:</w:t>
            </w:r>
          </w:p>
          <w:p w:rsidR="000762B7" w:rsidRDefault="000762B7" w:rsidP="000762B7">
            <w:pPr>
              <w:ind w:firstLine="0"/>
              <w:rPr>
                <w:bCs/>
                <w:szCs w:val="24"/>
              </w:rPr>
            </w:pPr>
            <w:r>
              <w:rPr>
                <w:bCs/>
                <w:szCs w:val="24"/>
              </w:rPr>
              <w:t>( x ) Desejável</w:t>
            </w:r>
          </w:p>
          <w:p w:rsidR="000762B7" w:rsidRPr="000762B7" w:rsidRDefault="000762B7" w:rsidP="000762B7">
            <w:pPr>
              <w:ind w:firstLine="0"/>
              <w:rPr>
                <w:bCs/>
                <w:szCs w:val="24"/>
              </w:rPr>
            </w:pPr>
            <w:r>
              <w:rPr>
                <w:bCs/>
                <w:szCs w:val="24"/>
              </w:rPr>
              <w:t>( ) Obrigatório</w:t>
            </w:r>
          </w:p>
        </w:tc>
        <w:tc>
          <w:tcPr>
            <w:tcW w:w="3070" w:type="dxa"/>
          </w:tcPr>
          <w:p w:rsidR="000762B7" w:rsidRPr="000762B7" w:rsidRDefault="000762B7" w:rsidP="000762B7">
            <w:pPr>
              <w:ind w:firstLine="0"/>
              <w:rPr>
                <w:bCs/>
                <w:szCs w:val="24"/>
              </w:rPr>
            </w:pPr>
            <w:r w:rsidRPr="000762B7">
              <w:rPr>
                <w:bCs/>
                <w:szCs w:val="24"/>
              </w:rPr>
              <w:t>Tipo:</w:t>
            </w:r>
          </w:p>
          <w:p w:rsidR="000762B7" w:rsidRDefault="000762B7" w:rsidP="000762B7">
            <w:pPr>
              <w:ind w:firstLine="0"/>
              <w:rPr>
                <w:spacing w:val="-2"/>
                <w:szCs w:val="24"/>
              </w:rPr>
            </w:pPr>
            <w:r w:rsidRPr="000762B7">
              <w:rPr>
                <w:spacing w:val="-2"/>
                <w:szCs w:val="24"/>
              </w:rPr>
              <w:t>(</w:t>
            </w:r>
            <w:r>
              <w:rPr>
                <w:spacing w:val="-2"/>
                <w:szCs w:val="24"/>
              </w:rPr>
              <w:t xml:space="preserve"> </w:t>
            </w:r>
            <w:r w:rsidRPr="000762B7">
              <w:rPr>
                <w:spacing w:val="-2"/>
                <w:szCs w:val="24"/>
              </w:rPr>
              <w:t>X</w:t>
            </w:r>
            <w:r>
              <w:rPr>
                <w:spacing w:val="-2"/>
                <w:szCs w:val="24"/>
              </w:rPr>
              <w:t xml:space="preserve"> </w:t>
            </w:r>
            <w:r w:rsidRPr="000762B7">
              <w:rPr>
                <w:spacing w:val="-2"/>
                <w:szCs w:val="24"/>
              </w:rPr>
              <w:t>)</w:t>
            </w:r>
            <w:r>
              <w:rPr>
                <w:spacing w:val="-2"/>
                <w:szCs w:val="24"/>
              </w:rPr>
              <w:t xml:space="preserve"> </w:t>
            </w:r>
            <w:r w:rsidRPr="000762B7">
              <w:rPr>
                <w:spacing w:val="-2"/>
                <w:szCs w:val="24"/>
              </w:rPr>
              <w:t>Permanente</w:t>
            </w:r>
          </w:p>
          <w:p w:rsidR="000762B7" w:rsidRPr="000762B7" w:rsidRDefault="000762B7" w:rsidP="000762B7">
            <w:pPr>
              <w:ind w:firstLine="0"/>
              <w:rPr>
                <w:b/>
                <w:bCs/>
                <w:szCs w:val="24"/>
              </w:rPr>
            </w:pPr>
            <w:r w:rsidRPr="000762B7">
              <w:rPr>
                <w:szCs w:val="24"/>
              </w:rPr>
              <w:t>(</w:t>
            </w:r>
            <w:r>
              <w:rPr>
                <w:szCs w:val="24"/>
              </w:rPr>
              <w:t xml:space="preserve"> </w:t>
            </w:r>
            <w:r w:rsidRPr="000762B7">
              <w:rPr>
                <w:szCs w:val="24"/>
              </w:rPr>
              <w:t>)</w:t>
            </w:r>
            <w:r>
              <w:rPr>
                <w:szCs w:val="24"/>
              </w:rPr>
              <w:t xml:space="preserve"> </w:t>
            </w:r>
            <w:r w:rsidRPr="000762B7">
              <w:rPr>
                <w:szCs w:val="24"/>
              </w:rPr>
              <w:t>Transitório</w:t>
            </w:r>
          </w:p>
        </w:tc>
      </w:tr>
    </w:tbl>
    <w:p w:rsidR="000762B7" w:rsidRDefault="000762B7" w:rsidP="000762B7">
      <w:pPr>
        <w:ind w:firstLine="0"/>
        <w:rPr>
          <w:b/>
          <w:bCs/>
          <w:szCs w:val="24"/>
        </w:rPr>
      </w:pPr>
    </w:p>
    <w:tbl>
      <w:tblPr>
        <w:tblStyle w:val="Tabelacomgrelha"/>
        <w:tblW w:w="0" w:type="auto"/>
        <w:tblLook w:val="04A0"/>
      </w:tblPr>
      <w:tblGrid>
        <w:gridCol w:w="9210"/>
      </w:tblGrid>
      <w:tr w:rsidR="000762B7" w:rsidTr="000762B7">
        <w:tc>
          <w:tcPr>
            <w:tcW w:w="9210" w:type="dxa"/>
          </w:tcPr>
          <w:p w:rsidR="000762B7" w:rsidRPr="000762B7" w:rsidRDefault="000762B7" w:rsidP="000762B7">
            <w:pPr>
              <w:ind w:firstLine="0"/>
              <w:rPr>
                <w:b/>
                <w:bCs/>
                <w:szCs w:val="24"/>
              </w:rPr>
            </w:pPr>
            <w:r w:rsidRPr="000762B7">
              <w:rPr>
                <w:spacing w:val="-6"/>
              </w:rPr>
              <w:t>Descrição:</w:t>
            </w:r>
            <w:r>
              <w:rPr>
                <w:spacing w:val="-6"/>
              </w:rPr>
              <w:t xml:space="preserve"> </w:t>
            </w:r>
            <w:r w:rsidRPr="000762B7">
              <w:rPr>
                <w:spacing w:val="-6"/>
              </w:rPr>
              <w:t>O</w:t>
            </w:r>
            <w:r>
              <w:rPr>
                <w:spacing w:val="-6"/>
              </w:rPr>
              <w:t xml:space="preserve"> </w:t>
            </w:r>
            <w:r w:rsidRPr="000762B7">
              <w:rPr>
                <w:spacing w:val="-6"/>
              </w:rPr>
              <w:t>sistema</w:t>
            </w:r>
            <w:r>
              <w:rPr>
                <w:spacing w:val="-6"/>
              </w:rPr>
              <w:t xml:space="preserve"> </w:t>
            </w:r>
            <w:r w:rsidRPr="000762B7">
              <w:rPr>
                <w:spacing w:val="-6"/>
              </w:rPr>
              <w:t>deve</w:t>
            </w:r>
            <w:r>
              <w:rPr>
                <w:spacing w:val="-6"/>
              </w:rPr>
              <w:t xml:space="preserve"> </w:t>
            </w:r>
            <w:r w:rsidRPr="000762B7">
              <w:rPr>
                <w:spacing w:val="-6"/>
              </w:rPr>
              <w:t>poder</w:t>
            </w:r>
            <w:r>
              <w:rPr>
                <w:spacing w:val="-6"/>
              </w:rPr>
              <w:t xml:space="preserve"> </w:t>
            </w:r>
            <w:r w:rsidRPr="000762B7">
              <w:rPr>
                <w:spacing w:val="-6"/>
              </w:rPr>
              <w:t>ser</w:t>
            </w:r>
            <w:r>
              <w:rPr>
                <w:spacing w:val="-6"/>
              </w:rPr>
              <w:t xml:space="preserve"> </w:t>
            </w:r>
            <w:r w:rsidRPr="000762B7">
              <w:rPr>
                <w:spacing w:val="-6"/>
              </w:rPr>
              <w:t>acessado</w:t>
            </w:r>
            <w:r>
              <w:rPr>
                <w:spacing w:val="-6"/>
              </w:rPr>
              <w:t xml:space="preserve"> </w:t>
            </w:r>
            <w:r w:rsidRPr="000762B7">
              <w:rPr>
                <w:spacing w:val="-6"/>
              </w:rPr>
              <w:t>através</w:t>
            </w:r>
            <w:r>
              <w:rPr>
                <w:spacing w:val="-6"/>
              </w:rPr>
              <w:t xml:space="preserve"> </w:t>
            </w:r>
            <w:r w:rsidRPr="000762B7">
              <w:rPr>
                <w:spacing w:val="-6"/>
              </w:rPr>
              <w:t>do</w:t>
            </w:r>
            <w:r>
              <w:rPr>
                <w:spacing w:val="-6"/>
              </w:rPr>
              <w:t xml:space="preserve"> </w:t>
            </w:r>
            <w:r w:rsidRPr="000762B7">
              <w:rPr>
                <w:spacing w:val="-6"/>
              </w:rPr>
              <w:t>navegador</w:t>
            </w:r>
            <w:r>
              <w:rPr>
                <w:spacing w:val="-6"/>
              </w:rPr>
              <w:t xml:space="preserve"> </w:t>
            </w:r>
            <w:r w:rsidRPr="000762B7">
              <w:rPr>
                <w:spacing w:val="-6"/>
              </w:rPr>
              <w:t>web,</w:t>
            </w:r>
            <w:r>
              <w:rPr>
                <w:spacing w:val="-6"/>
              </w:rPr>
              <w:t xml:space="preserve"> </w:t>
            </w:r>
            <w:r w:rsidRPr="000762B7">
              <w:rPr>
                <w:spacing w:val="-6"/>
              </w:rPr>
              <w:t>sem</w:t>
            </w:r>
            <w:r>
              <w:rPr>
                <w:spacing w:val="-6"/>
              </w:rPr>
              <w:t xml:space="preserve"> </w:t>
            </w:r>
            <w:r w:rsidRPr="000762B7">
              <w:rPr>
                <w:spacing w:val="-6"/>
              </w:rPr>
              <w:t>a</w:t>
            </w:r>
            <w:r>
              <w:rPr>
                <w:spacing w:val="-6"/>
              </w:rPr>
              <w:t xml:space="preserve"> </w:t>
            </w:r>
            <w:r w:rsidRPr="000762B7">
              <w:rPr>
                <w:spacing w:val="-6"/>
              </w:rPr>
              <w:t>necessidade</w:t>
            </w:r>
            <w:r>
              <w:rPr>
                <w:spacing w:val="-6"/>
              </w:rPr>
              <w:t xml:space="preserve"> </w:t>
            </w:r>
            <w:r w:rsidRPr="000762B7">
              <w:rPr>
                <w:spacing w:val="-6"/>
              </w:rPr>
              <w:t>de</w:t>
            </w:r>
            <w:r>
              <w:rPr>
                <w:spacing w:val="-6"/>
              </w:rPr>
              <w:t xml:space="preserve"> </w:t>
            </w:r>
            <w:r w:rsidRPr="000762B7">
              <w:rPr>
                <w:spacing w:val="-6"/>
              </w:rPr>
              <w:t>baixar</w:t>
            </w:r>
            <w:r>
              <w:rPr>
                <w:spacing w:val="-6"/>
              </w:rPr>
              <w:t xml:space="preserve"> </w:t>
            </w:r>
            <w:r w:rsidRPr="000762B7">
              <w:rPr>
                <w:spacing w:val="-6"/>
              </w:rPr>
              <w:t>um</w:t>
            </w:r>
            <w:r>
              <w:rPr>
                <w:spacing w:val="-6"/>
              </w:rPr>
              <w:t xml:space="preserve"> </w:t>
            </w:r>
            <w:r w:rsidRPr="000762B7">
              <w:rPr>
                <w:spacing w:val="-6"/>
              </w:rPr>
              <w:t>aplicativo.</w:t>
            </w:r>
          </w:p>
        </w:tc>
      </w:tr>
    </w:tbl>
    <w:p w:rsidR="000762B7" w:rsidRDefault="000762B7" w:rsidP="000762B7">
      <w:pPr>
        <w:ind w:firstLine="0"/>
        <w:rPr>
          <w:b/>
          <w:bCs/>
          <w:szCs w:val="24"/>
        </w:rPr>
      </w:pPr>
    </w:p>
    <w:tbl>
      <w:tblPr>
        <w:tblStyle w:val="Tabelacomgrelha"/>
        <w:tblW w:w="9210" w:type="dxa"/>
        <w:tblLook w:val="04A0"/>
      </w:tblPr>
      <w:tblGrid>
        <w:gridCol w:w="3070"/>
        <w:gridCol w:w="3070"/>
        <w:gridCol w:w="3070"/>
      </w:tblGrid>
      <w:tr w:rsidR="00F15DF0" w:rsidTr="00F15DF0">
        <w:tc>
          <w:tcPr>
            <w:tcW w:w="3070" w:type="dxa"/>
          </w:tcPr>
          <w:p w:rsidR="00F15DF0" w:rsidRPr="00F15DF0" w:rsidRDefault="00F15DF0" w:rsidP="00F15DF0">
            <w:pPr>
              <w:pStyle w:val="TableParagraph"/>
              <w:spacing w:before="177" w:line="333" w:lineRule="auto"/>
              <w:ind w:left="60" w:right="29"/>
              <w:rPr>
                <w:rFonts w:ascii="Arial" w:hAnsi="Arial"/>
                <w:sz w:val="24"/>
                <w:szCs w:val="24"/>
              </w:rPr>
            </w:pPr>
            <w:r w:rsidRPr="00F15DF0">
              <w:rPr>
                <w:rFonts w:ascii="Arial" w:hAnsi="Arial"/>
                <w:spacing w:val="-6"/>
                <w:sz w:val="24"/>
                <w:szCs w:val="24"/>
              </w:rPr>
              <w:t>RNF02</w:t>
            </w:r>
            <w:r>
              <w:rPr>
                <w:rFonts w:ascii="Arial" w:hAnsi="Arial"/>
                <w:spacing w:val="-6"/>
                <w:sz w:val="24"/>
                <w:szCs w:val="24"/>
              </w:rPr>
              <w:t xml:space="preserve"> – </w:t>
            </w:r>
            <w:r w:rsidRPr="00F15DF0">
              <w:rPr>
                <w:rFonts w:ascii="Arial" w:hAnsi="Arial"/>
                <w:spacing w:val="-6"/>
                <w:sz w:val="24"/>
                <w:szCs w:val="24"/>
              </w:rPr>
              <w:t>O</w:t>
            </w:r>
            <w:r>
              <w:rPr>
                <w:rFonts w:ascii="Arial" w:hAnsi="Arial"/>
                <w:spacing w:val="-6"/>
                <w:sz w:val="24"/>
                <w:szCs w:val="24"/>
              </w:rPr>
              <w:t xml:space="preserve"> </w:t>
            </w:r>
            <w:r w:rsidRPr="00F15DF0">
              <w:rPr>
                <w:rFonts w:ascii="Arial" w:hAnsi="Arial"/>
                <w:spacing w:val="-6"/>
                <w:sz w:val="24"/>
                <w:szCs w:val="24"/>
              </w:rPr>
              <w:t>tempo</w:t>
            </w:r>
            <w:r>
              <w:rPr>
                <w:rFonts w:ascii="Arial" w:hAnsi="Arial"/>
                <w:spacing w:val="-6"/>
                <w:sz w:val="24"/>
                <w:szCs w:val="24"/>
              </w:rPr>
              <w:t xml:space="preserve"> </w:t>
            </w:r>
            <w:r w:rsidRPr="00F15DF0">
              <w:rPr>
                <w:rFonts w:ascii="Arial" w:hAnsi="Arial"/>
                <w:spacing w:val="-6"/>
                <w:sz w:val="24"/>
                <w:szCs w:val="24"/>
              </w:rPr>
              <w:t>de</w:t>
            </w:r>
            <w:r>
              <w:rPr>
                <w:rFonts w:ascii="Arial" w:hAnsi="Arial"/>
                <w:spacing w:val="-6"/>
                <w:sz w:val="24"/>
                <w:szCs w:val="24"/>
              </w:rPr>
              <w:t xml:space="preserve"> </w:t>
            </w:r>
            <w:r w:rsidRPr="00F15DF0">
              <w:rPr>
                <w:rFonts w:ascii="Arial" w:hAnsi="Arial"/>
                <w:spacing w:val="-6"/>
                <w:sz w:val="24"/>
                <w:szCs w:val="24"/>
              </w:rPr>
              <w:t>resposta</w:t>
            </w:r>
            <w:r>
              <w:rPr>
                <w:rFonts w:ascii="Arial" w:hAnsi="Arial"/>
                <w:spacing w:val="-6"/>
                <w:sz w:val="24"/>
                <w:szCs w:val="24"/>
              </w:rPr>
              <w:t xml:space="preserve"> </w:t>
            </w:r>
            <w:r w:rsidRPr="00F15DF0">
              <w:rPr>
                <w:rFonts w:ascii="Arial" w:hAnsi="Arial"/>
                <w:spacing w:val="-6"/>
                <w:sz w:val="24"/>
                <w:szCs w:val="24"/>
              </w:rPr>
              <w:t>das</w:t>
            </w:r>
            <w:r>
              <w:rPr>
                <w:rFonts w:ascii="Arial" w:hAnsi="Arial"/>
                <w:spacing w:val="-6"/>
                <w:sz w:val="24"/>
                <w:szCs w:val="24"/>
              </w:rPr>
              <w:t xml:space="preserve"> </w:t>
            </w:r>
            <w:r w:rsidRPr="00F15DF0">
              <w:rPr>
                <w:rFonts w:ascii="Arial" w:hAnsi="Arial"/>
                <w:sz w:val="24"/>
                <w:szCs w:val="24"/>
              </w:rPr>
              <w:t>páginas deve</w:t>
            </w:r>
            <w:r>
              <w:rPr>
                <w:rFonts w:ascii="Arial" w:hAnsi="Arial"/>
                <w:sz w:val="24"/>
                <w:szCs w:val="24"/>
              </w:rPr>
              <w:t xml:space="preserve">m ser inferior </w:t>
            </w:r>
            <w:r w:rsidRPr="00F15DF0">
              <w:rPr>
                <w:rFonts w:ascii="Arial" w:hAnsi="Arial"/>
                <w:sz w:val="24"/>
                <w:szCs w:val="24"/>
              </w:rPr>
              <w:t>a 3</w:t>
            </w:r>
          </w:p>
          <w:p w:rsidR="00F15DF0" w:rsidRDefault="00F15DF0" w:rsidP="00F15DF0">
            <w:pPr>
              <w:ind w:firstLine="0"/>
              <w:jc w:val="left"/>
              <w:rPr>
                <w:b/>
                <w:bCs/>
                <w:szCs w:val="24"/>
              </w:rPr>
            </w:pPr>
            <w:r w:rsidRPr="00F15DF0">
              <w:rPr>
                <w:spacing w:val="-2"/>
                <w:szCs w:val="24"/>
              </w:rPr>
              <w:t>segundos.</w:t>
            </w:r>
          </w:p>
        </w:tc>
        <w:tc>
          <w:tcPr>
            <w:tcW w:w="3070" w:type="dxa"/>
          </w:tcPr>
          <w:p w:rsidR="00F15DF0" w:rsidRDefault="00F15DF0" w:rsidP="0072023C">
            <w:pPr>
              <w:ind w:firstLine="0"/>
              <w:rPr>
                <w:bCs/>
                <w:szCs w:val="24"/>
              </w:rPr>
            </w:pPr>
            <w:r w:rsidRPr="000762B7">
              <w:rPr>
                <w:bCs/>
                <w:szCs w:val="24"/>
              </w:rPr>
              <w:t>Tipo:</w:t>
            </w:r>
          </w:p>
          <w:p w:rsidR="00F15DF0" w:rsidRDefault="00F15DF0" w:rsidP="0072023C">
            <w:pPr>
              <w:ind w:firstLine="0"/>
              <w:rPr>
                <w:bCs/>
                <w:szCs w:val="24"/>
              </w:rPr>
            </w:pPr>
            <w:r>
              <w:rPr>
                <w:bCs/>
                <w:szCs w:val="24"/>
              </w:rPr>
              <w:t>( x ) Desejável</w:t>
            </w:r>
          </w:p>
          <w:p w:rsidR="00F15DF0" w:rsidRPr="000762B7" w:rsidRDefault="00F15DF0" w:rsidP="0072023C">
            <w:pPr>
              <w:ind w:firstLine="0"/>
              <w:rPr>
                <w:bCs/>
                <w:szCs w:val="24"/>
              </w:rPr>
            </w:pPr>
            <w:r>
              <w:rPr>
                <w:bCs/>
                <w:szCs w:val="24"/>
              </w:rPr>
              <w:t>( ) Obrigatório</w:t>
            </w:r>
          </w:p>
        </w:tc>
        <w:tc>
          <w:tcPr>
            <w:tcW w:w="3070" w:type="dxa"/>
          </w:tcPr>
          <w:p w:rsidR="00F15DF0" w:rsidRPr="000762B7" w:rsidRDefault="00F15DF0" w:rsidP="0072023C">
            <w:pPr>
              <w:ind w:firstLine="0"/>
              <w:rPr>
                <w:bCs/>
                <w:szCs w:val="24"/>
              </w:rPr>
            </w:pPr>
            <w:r w:rsidRPr="000762B7">
              <w:rPr>
                <w:bCs/>
                <w:szCs w:val="24"/>
              </w:rPr>
              <w:t>Tipo:</w:t>
            </w:r>
          </w:p>
          <w:p w:rsidR="00F15DF0" w:rsidRDefault="00F15DF0" w:rsidP="0072023C">
            <w:pPr>
              <w:ind w:firstLine="0"/>
              <w:rPr>
                <w:spacing w:val="-2"/>
                <w:szCs w:val="24"/>
              </w:rPr>
            </w:pPr>
            <w:r w:rsidRPr="000762B7">
              <w:rPr>
                <w:spacing w:val="-2"/>
                <w:szCs w:val="24"/>
              </w:rPr>
              <w:t>(</w:t>
            </w:r>
            <w:r>
              <w:rPr>
                <w:spacing w:val="-2"/>
                <w:szCs w:val="24"/>
              </w:rPr>
              <w:t xml:space="preserve"> </w:t>
            </w:r>
            <w:r w:rsidRPr="000762B7">
              <w:rPr>
                <w:spacing w:val="-2"/>
                <w:szCs w:val="24"/>
              </w:rPr>
              <w:t>X</w:t>
            </w:r>
            <w:r>
              <w:rPr>
                <w:spacing w:val="-2"/>
                <w:szCs w:val="24"/>
              </w:rPr>
              <w:t xml:space="preserve"> </w:t>
            </w:r>
            <w:r w:rsidRPr="000762B7">
              <w:rPr>
                <w:spacing w:val="-2"/>
                <w:szCs w:val="24"/>
              </w:rPr>
              <w:t>)</w:t>
            </w:r>
            <w:r>
              <w:rPr>
                <w:spacing w:val="-2"/>
                <w:szCs w:val="24"/>
              </w:rPr>
              <w:t xml:space="preserve"> </w:t>
            </w:r>
            <w:r w:rsidRPr="000762B7">
              <w:rPr>
                <w:spacing w:val="-2"/>
                <w:szCs w:val="24"/>
              </w:rPr>
              <w:t>Permanente</w:t>
            </w:r>
          </w:p>
          <w:p w:rsidR="00F15DF0" w:rsidRPr="000762B7" w:rsidRDefault="00F15DF0" w:rsidP="0072023C">
            <w:pPr>
              <w:ind w:firstLine="0"/>
              <w:rPr>
                <w:b/>
                <w:bCs/>
                <w:szCs w:val="24"/>
              </w:rPr>
            </w:pPr>
            <w:r w:rsidRPr="000762B7">
              <w:rPr>
                <w:szCs w:val="24"/>
              </w:rPr>
              <w:t>(</w:t>
            </w:r>
            <w:r>
              <w:rPr>
                <w:szCs w:val="24"/>
              </w:rPr>
              <w:t xml:space="preserve"> </w:t>
            </w:r>
            <w:r w:rsidRPr="000762B7">
              <w:rPr>
                <w:szCs w:val="24"/>
              </w:rPr>
              <w:t>)</w:t>
            </w:r>
            <w:r>
              <w:rPr>
                <w:szCs w:val="24"/>
              </w:rPr>
              <w:t xml:space="preserve"> </w:t>
            </w:r>
            <w:r w:rsidRPr="000762B7">
              <w:rPr>
                <w:szCs w:val="24"/>
              </w:rPr>
              <w:t>Transitório</w:t>
            </w:r>
          </w:p>
        </w:tc>
      </w:tr>
    </w:tbl>
    <w:p w:rsidR="00F15DF0" w:rsidRDefault="00F15DF0" w:rsidP="000762B7">
      <w:pPr>
        <w:ind w:firstLine="0"/>
        <w:rPr>
          <w:b/>
          <w:bCs/>
          <w:szCs w:val="24"/>
        </w:rPr>
      </w:pPr>
    </w:p>
    <w:tbl>
      <w:tblPr>
        <w:tblStyle w:val="Tabelacomgrelha"/>
        <w:tblW w:w="0" w:type="auto"/>
        <w:tblLook w:val="04A0"/>
      </w:tblPr>
      <w:tblGrid>
        <w:gridCol w:w="9210"/>
      </w:tblGrid>
      <w:tr w:rsidR="00F15DF0" w:rsidTr="00F15DF0">
        <w:tc>
          <w:tcPr>
            <w:tcW w:w="9210" w:type="dxa"/>
          </w:tcPr>
          <w:p w:rsidR="00F15DF0" w:rsidRPr="00F15DF0" w:rsidRDefault="00F15DF0" w:rsidP="000762B7">
            <w:pPr>
              <w:ind w:firstLine="0"/>
              <w:rPr>
                <w:b/>
                <w:bCs/>
                <w:szCs w:val="24"/>
              </w:rPr>
            </w:pPr>
            <w:r w:rsidRPr="00F15DF0">
              <w:rPr>
                <w:spacing w:val="-4"/>
              </w:rPr>
              <w:t>Descrição:</w:t>
            </w:r>
            <w:r>
              <w:rPr>
                <w:spacing w:val="-4"/>
              </w:rPr>
              <w:t xml:space="preserve"> </w:t>
            </w:r>
            <w:r w:rsidRPr="00F15DF0">
              <w:rPr>
                <w:spacing w:val="-4"/>
              </w:rPr>
              <w:t>No</w:t>
            </w:r>
            <w:r>
              <w:rPr>
                <w:spacing w:val="-4"/>
              </w:rPr>
              <w:t xml:space="preserve"> </w:t>
            </w:r>
            <w:r w:rsidRPr="00F15DF0">
              <w:rPr>
                <w:spacing w:val="-4"/>
              </w:rPr>
              <w:t>momento</w:t>
            </w:r>
            <w:r>
              <w:rPr>
                <w:spacing w:val="-4"/>
              </w:rPr>
              <w:t xml:space="preserve"> </w:t>
            </w:r>
            <w:r w:rsidRPr="00F15DF0">
              <w:rPr>
                <w:spacing w:val="-4"/>
              </w:rPr>
              <w:t>em</w:t>
            </w:r>
            <w:r>
              <w:rPr>
                <w:spacing w:val="-4"/>
              </w:rPr>
              <w:t xml:space="preserve"> </w:t>
            </w:r>
            <w:r w:rsidRPr="00F15DF0">
              <w:rPr>
                <w:spacing w:val="-4"/>
              </w:rPr>
              <w:t>que</w:t>
            </w:r>
            <w:r>
              <w:rPr>
                <w:spacing w:val="-4"/>
              </w:rPr>
              <w:t xml:space="preserve"> </w:t>
            </w:r>
            <w:r w:rsidRPr="00F15DF0">
              <w:rPr>
                <w:spacing w:val="-4"/>
              </w:rPr>
              <w:t>o</w:t>
            </w:r>
            <w:r>
              <w:rPr>
                <w:spacing w:val="-4"/>
              </w:rPr>
              <w:t xml:space="preserve"> </w:t>
            </w:r>
            <w:r w:rsidRPr="00F15DF0">
              <w:rPr>
                <w:spacing w:val="-4"/>
              </w:rPr>
              <w:t>usuário</w:t>
            </w:r>
            <w:r>
              <w:rPr>
                <w:spacing w:val="-4"/>
              </w:rPr>
              <w:t xml:space="preserve"> </w:t>
            </w:r>
            <w:r w:rsidRPr="00F15DF0">
              <w:rPr>
                <w:spacing w:val="-4"/>
              </w:rPr>
              <w:t>trocar</w:t>
            </w:r>
            <w:r>
              <w:rPr>
                <w:spacing w:val="-4"/>
              </w:rPr>
              <w:t xml:space="preserve"> </w:t>
            </w:r>
            <w:r w:rsidRPr="00F15DF0">
              <w:rPr>
                <w:spacing w:val="-4"/>
              </w:rPr>
              <w:t>de</w:t>
            </w:r>
            <w:r>
              <w:rPr>
                <w:spacing w:val="-4"/>
              </w:rPr>
              <w:t xml:space="preserve"> </w:t>
            </w:r>
            <w:r w:rsidRPr="00F15DF0">
              <w:rPr>
                <w:spacing w:val="-4"/>
              </w:rPr>
              <w:t>página</w:t>
            </w:r>
            <w:r>
              <w:rPr>
                <w:spacing w:val="-4"/>
              </w:rPr>
              <w:t xml:space="preserve"> </w:t>
            </w:r>
            <w:r w:rsidRPr="00F15DF0">
              <w:rPr>
                <w:spacing w:val="-4"/>
              </w:rPr>
              <w:t>o</w:t>
            </w:r>
            <w:r>
              <w:rPr>
                <w:spacing w:val="-4"/>
              </w:rPr>
              <w:t xml:space="preserve"> </w:t>
            </w:r>
            <w:r w:rsidRPr="00F15DF0">
              <w:rPr>
                <w:spacing w:val="-4"/>
              </w:rPr>
              <w:t>tempo</w:t>
            </w:r>
            <w:r>
              <w:rPr>
                <w:spacing w:val="-4"/>
              </w:rPr>
              <w:t xml:space="preserve"> </w:t>
            </w:r>
            <w:r w:rsidRPr="00F15DF0">
              <w:rPr>
                <w:spacing w:val="-4"/>
              </w:rPr>
              <w:t>de</w:t>
            </w:r>
            <w:r>
              <w:rPr>
                <w:spacing w:val="-4"/>
              </w:rPr>
              <w:t xml:space="preserve"> </w:t>
            </w:r>
            <w:r w:rsidRPr="00F15DF0">
              <w:rPr>
                <w:spacing w:val="-4"/>
              </w:rPr>
              <w:t>espera</w:t>
            </w:r>
            <w:r>
              <w:rPr>
                <w:spacing w:val="-4"/>
              </w:rPr>
              <w:t xml:space="preserve"> </w:t>
            </w:r>
            <w:r w:rsidRPr="00F15DF0">
              <w:rPr>
                <w:spacing w:val="-4"/>
              </w:rPr>
              <w:t>deve</w:t>
            </w:r>
            <w:r>
              <w:rPr>
                <w:spacing w:val="-4"/>
              </w:rPr>
              <w:t xml:space="preserve"> </w:t>
            </w:r>
            <w:r w:rsidRPr="00F15DF0">
              <w:rPr>
                <w:spacing w:val="-4"/>
              </w:rPr>
              <w:t>ser</w:t>
            </w:r>
            <w:r>
              <w:rPr>
                <w:spacing w:val="-4"/>
              </w:rPr>
              <w:t xml:space="preserve"> </w:t>
            </w:r>
            <w:r w:rsidRPr="00F15DF0">
              <w:rPr>
                <w:spacing w:val="-4"/>
              </w:rPr>
              <w:t>inferior</w:t>
            </w:r>
            <w:r>
              <w:rPr>
                <w:spacing w:val="-4"/>
              </w:rPr>
              <w:t xml:space="preserve"> </w:t>
            </w:r>
            <w:r w:rsidRPr="00F15DF0">
              <w:rPr>
                <w:spacing w:val="-4"/>
              </w:rPr>
              <w:t>a</w:t>
            </w:r>
            <w:r>
              <w:rPr>
                <w:spacing w:val="-4"/>
              </w:rPr>
              <w:t xml:space="preserve"> </w:t>
            </w:r>
            <w:r w:rsidRPr="00F15DF0">
              <w:rPr>
                <w:spacing w:val="-4"/>
              </w:rPr>
              <w:t>três</w:t>
            </w:r>
            <w:r>
              <w:rPr>
                <w:spacing w:val="-4"/>
              </w:rPr>
              <w:t xml:space="preserve"> </w:t>
            </w:r>
            <w:r w:rsidRPr="00F15DF0">
              <w:rPr>
                <w:spacing w:val="-4"/>
              </w:rPr>
              <w:t>segundos.</w:t>
            </w:r>
          </w:p>
        </w:tc>
      </w:tr>
    </w:tbl>
    <w:p w:rsidR="000762B7" w:rsidRDefault="000762B7" w:rsidP="00F15DF0">
      <w:pPr>
        <w:pStyle w:val="Corpodetexto"/>
        <w:spacing w:before="10"/>
        <w:ind w:firstLine="0"/>
        <w:jc w:val="both"/>
        <w:rPr>
          <w:sz w:val="24"/>
          <w:szCs w:val="24"/>
        </w:rPr>
      </w:pPr>
    </w:p>
    <w:tbl>
      <w:tblPr>
        <w:tblStyle w:val="Tabelacomgrelha"/>
        <w:tblW w:w="9210" w:type="dxa"/>
        <w:tblLook w:val="04A0"/>
      </w:tblPr>
      <w:tblGrid>
        <w:gridCol w:w="3070"/>
        <w:gridCol w:w="3070"/>
        <w:gridCol w:w="3070"/>
      </w:tblGrid>
      <w:tr w:rsidR="00F15DF0" w:rsidTr="00F15DF0">
        <w:tc>
          <w:tcPr>
            <w:tcW w:w="3070" w:type="dxa"/>
          </w:tcPr>
          <w:p w:rsidR="00F15DF0" w:rsidRPr="00F15DF0" w:rsidRDefault="00F15DF0" w:rsidP="00F15DF0">
            <w:pPr>
              <w:pStyle w:val="Corpodetexto"/>
              <w:spacing w:before="10"/>
              <w:ind w:firstLine="0"/>
              <w:jc w:val="left"/>
              <w:rPr>
                <w:b w:val="0"/>
                <w:sz w:val="24"/>
                <w:szCs w:val="24"/>
              </w:rPr>
            </w:pPr>
            <w:r w:rsidRPr="00F15DF0">
              <w:rPr>
                <w:b w:val="0"/>
                <w:sz w:val="24"/>
              </w:rPr>
              <w:t>RNF03</w:t>
            </w:r>
            <w:r>
              <w:rPr>
                <w:b w:val="0"/>
                <w:sz w:val="24"/>
              </w:rPr>
              <w:t xml:space="preserve"> – </w:t>
            </w:r>
            <w:r w:rsidRPr="00F15DF0">
              <w:rPr>
                <w:b w:val="0"/>
                <w:sz w:val="24"/>
              </w:rPr>
              <w:t>O</w:t>
            </w:r>
            <w:r>
              <w:rPr>
                <w:b w:val="0"/>
                <w:sz w:val="24"/>
              </w:rPr>
              <w:t xml:space="preserve"> </w:t>
            </w:r>
            <w:r w:rsidRPr="00F15DF0">
              <w:rPr>
                <w:b w:val="0"/>
                <w:sz w:val="24"/>
              </w:rPr>
              <w:t>sistema</w:t>
            </w:r>
            <w:r>
              <w:rPr>
                <w:b w:val="0"/>
                <w:sz w:val="24"/>
              </w:rPr>
              <w:t xml:space="preserve"> </w:t>
            </w:r>
            <w:r w:rsidRPr="00F15DF0">
              <w:rPr>
                <w:b w:val="0"/>
                <w:sz w:val="24"/>
              </w:rPr>
              <w:t>deve</w:t>
            </w:r>
            <w:r>
              <w:rPr>
                <w:b w:val="0"/>
                <w:sz w:val="24"/>
              </w:rPr>
              <w:t xml:space="preserve"> </w:t>
            </w:r>
            <w:r w:rsidRPr="00F15DF0">
              <w:rPr>
                <w:b w:val="0"/>
                <w:sz w:val="24"/>
              </w:rPr>
              <w:t>garantir</w:t>
            </w:r>
            <w:r>
              <w:rPr>
                <w:b w:val="0"/>
                <w:sz w:val="24"/>
              </w:rPr>
              <w:t xml:space="preserve"> </w:t>
            </w:r>
            <w:r w:rsidRPr="00F15DF0">
              <w:rPr>
                <w:b w:val="0"/>
                <w:spacing w:val="-4"/>
                <w:sz w:val="24"/>
              </w:rPr>
              <w:t>segurança</w:t>
            </w:r>
            <w:r>
              <w:rPr>
                <w:b w:val="0"/>
                <w:spacing w:val="-4"/>
                <w:sz w:val="24"/>
              </w:rPr>
              <w:t xml:space="preserve"> </w:t>
            </w:r>
            <w:r w:rsidRPr="00F15DF0">
              <w:rPr>
                <w:b w:val="0"/>
                <w:spacing w:val="-4"/>
                <w:sz w:val="24"/>
              </w:rPr>
              <w:t>dos</w:t>
            </w:r>
            <w:r>
              <w:rPr>
                <w:b w:val="0"/>
                <w:spacing w:val="-4"/>
                <w:sz w:val="24"/>
              </w:rPr>
              <w:t xml:space="preserve"> </w:t>
            </w:r>
            <w:r w:rsidRPr="00F15DF0">
              <w:rPr>
                <w:b w:val="0"/>
                <w:spacing w:val="-4"/>
                <w:sz w:val="24"/>
              </w:rPr>
              <w:lastRenderedPageBreak/>
              <w:t>dados</w:t>
            </w:r>
            <w:r>
              <w:rPr>
                <w:b w:val="0"/>
                <w:spacing w:val="-4"/>
                <w:sz w:val="24"/>
              </w:rPr>
              <w:t xml:space="preserve"> </w:t>
            </w:r>
            <w:r w:rsidRPr="00F15DF0">
              <w:rPr>
                <w:b w:val="0"/>
                <w:spacing w:val="-4"/>
                <w:sz w:val="24"/>
              </w:rPr>
              <w:t>(criptografia</w:t>
            </w:r>
            <w:r>
              <w:rPr>
                <w:b w:val="0"/>
                <w:spacing w:val="-4"/>
                <w:sz w:val="24"/>
              </w:rPr>
              <w:t xml:space="preserve"> </w:t>
            </w:r>
            <w:r w:rsidRPr="00F15DF0">
              <w:rPr>
                <w:b w:val="0"/>
                <w:spacing w:val="-4"/>
                <w:sz w:val="24"/>
              </w:rPr>
              <w:t>de</w:t>
            </w:r>
            <w:r>
              <w:rPr>
                <w:b w:val="0"/>
                <w:spacing w:val="-4"/>
                <w:sz w:val="24"/>
              </w:rPr>
              <w:t xml:space="preserve"> </w:t>
            </w:r>
            <w:r w:rsidRPr="00F15DF0">
              <w:rPr>
                <w:b w:val="0"/>
                <w:spacing w:val="-2"/>
                <w:sz w:val="24"/>
              </w:rPr>
              <w:t>senhas).</w:t>
            </w:r>
          </w:p>
        </w:tc>
        <w:tc>
          <w:tcPr>
            <w:tcW w:w="3070" w:type="dxa"/>
          </w:tcPr>
          <w:p w:rsidR="00F15DF0" w:rsidRDefault="00F15DF0" w:rsidP="0072023C">
            <w:pPr>
              <w:ind w:firstLine="0"/>
              <w:rPr>
                <w:bCs/>
                <w:szCs w:val="24"/>
              </w:rPr>
            </w:pPr>
            <w:r w:rsidRPr="000762B7">
              <w:rPr>
                <w:bCs/>
                <w:szCs w:val="24"/>
              </w:rPr>
              <w:lastRenderedPageBreak/>
              <w:t>Tipo:</w:t>
            </w:r>
          </w:p>
          <w:p w:rsidR="00F15DF0" w:rsidRDefault="00F15DF0" w:rsidP="0072023C">
            <w:pPr>
              <w:ind w:firstLine="0"/>
              <w:rPr>
                <w:bCs/>
                <w:szCs w:val="24"/>
              </w:rPr>
            </w:pPr>
            <w:r>
              <w:rPr>
                <w:bCs/>
                <w:szCs w:val="24"/>
              </w:rPr>
              <w:t>(  ) Desejável</w:t>
            </w:r>
          </w:p>
          <w:p w:rsidR="00F15DF0" w:rsidRPr="000762B7" w:rsidRDefault="00F15DF0" w:rsidP="0072023C">
            <w:pPr>
              <w:ind w:firstLine="0"/>
              <w:rPr>
                <w:bCs/>
                <w:szCs w:val="24"/>
              </w:rPr>
            </w:pPr>
            <w:r>
              <w:rPr>
                <w:bCs/>
                <w:szCs w:val="24"/>
              </w:rPr>
              <w:lastRenderedPageBreak/>
              <w:t>( x ) Obrigatório</w:t>
            </w:r>
          </w:p>
        </w:tc>
        <w:tc>
          <w:tcPr>
            <w:tcW w:w="3070" w:type="dxa"/>
          </w:tcPr>
          <w:p w:rsidR="00F15DF0" w:rsidRPr="000762B7" w:rsidRDefault="00F15DF0" w:rsidP="0072023C">
            <w:pPr>
              <w:ind w:firstLine="0"/>
              <w:rPr>
                <w:bCs/>
                <w:szCs w:val="24"/>
              </w:rPr>
            </w:pPr>
            <w:r w:rsidRPr="000762B7">
              <w:rPr>
                <w:bCs/>
                <w:szCs w:val="24"/>
              </w:rPr>
              <w:lastRenderedPageBreak/>
              <w:t>Tipo:</w:t>
            </w:r>
          </w:p>
          <w:p w:rsidR="00F15DF0" w:rsidRDefault="00F15DF0" w:rsidP="0072023C">
            <w:pPr>
              <w:ind w:firstLine="0"/>
              <w:rPr>
                <w:spacing w:val="-2"/>
                <w:szCs w:val="24"/>
              </w:rPr>
            </w:pPr>
            <w:r w:rsidRPr="000762B7">
              <w:rPr>
                <w:spacing w:val="-2"/>
                <w:szCs w:val="24"/>
              </w:rPr>
              <w:t>(</w:t>
            </w:r>
            <w:r>
              <w:rPr>
                <w:spacing w:val="-2"/>
                <w:szCs w:val="24"/>
              </w:rPr>
              <w:t xml:space="preserve"> </w:t>
            </w:r>
            <w:r w:rsidRPr="000762B7">
              <w:rPr>
                <w:spacing w:val="-2"/>
                <w:szCs w:val="24"/>
              </w:rPr>
              <w:t>X</w:t>
            </w:r>
            <w:r>
              <w:rPr>
                <w:spacing w:val="-2"/>
                <w:szCs w:val="24"/>
              </w:rPr>
              <w:t xml:space="preserve"> </w:t>
            </w:r>
            <w:r w:rsidRPr="000762B7">
              <w:rPr>
                <w:spacing w:val="-2"/>
                <w:szCs w:val="24"/>
              </w:rPr>
              <w:t>)</w:t>
            </w:r>
            <w:r>
              <w:rPr>
                <w:spacing w:val="-2"/>
                <w:szCs w:val="24"/>
              </w:rPr>
              <w:t xml:space="preserve"> </w:t>
            </w:r>
            <w:r w:rsidRPr="000762B7">
              <w:rPr>
                <w:spacing w:val="-2"/>
                <w:szCs w:val="24"/>
              </w:rPr>
              <w:t>Permanente</w:t>
            </w:r>
          </w:p>
          <w:p w:rsidR="00F15DF0" w:rsidRPr="000762B7" w:rsidRDefault="00F15DF0" w:rsidP="0072023C">
            <w:pPr>
              <w:ind w:firstLine="0"/>
              <w:rPr>
                <w:b/>
                <w:bCs/>
                <w:szCs w:val="24"/>
              </w:rPr>
            </w:pPr>
            <w:r w:rsidRPr="000762B7">
              <w:rPr>
                <w:szCs w:val="24"/>
              </w:rPr>
              <w:lastRenderedPageBreak/>
              <w:t>(</w:t>
            </w:r>
            <w:r>
              <w:rPr>
                <w:szCs w:val="24"/>
              </w:rPr>
              <w:t xml:space="preserve"> </w:t>
            </w:r>
            <w:r w:rsidRPr="000762B7">
              <w:rPr>
                <w:szCs w:val="24"/>
              </w:rPr>
              <w:t>)</w:t>
            </w:r>
            <w:r>
              <w:rPr>
                <w:szCs w:val="24"/>
              </w:rPr>
              <w:t xml:space="preserve"> </w:t>
            </w:r>
            <w:r w:rsidRPr="000762B7">
              <w:rPr>
                <w:szCs w:val="24"/>
              </w:rPr>
              <w:t>Transitório</w:t>
            </w:r>
          </w:p>
        </w:tc>
      </w:tr>
    </w:tbl>
    <w:p w:rsidR="00F15DF0" w:rsidRDefault="00F15DF0" w:rsidP="00F15DF0">
      <w:pPr>
        <w:pStyle w:val="Corpodetexto"/>
        <w:spacing w:before="10"/>
        <w:ind w:firstLine="0"/>
        <w:jc w:val="both"/>
        <w:rPr>
          <w:sz w:val="24"/>
          <w:szCs w:val="24"/>
        </w:rPr>
      </w:pPr>
    </w:p>
    <w:tbl>
      <w:tblPr>
        <w:tblStyle w:val="Tabelacomgrelha"/>
        <w:tblW w:w="0" w:type="auto"/>
        <w:tblLook w:val="04A0"/>
      </w:tblPr>
      <w:tblGrid>
        <w:gridCol w:w="9210"/>
      </w:tblGrid>
      <w:tr w:rsidR="00F15DF0" w:rsidTr="00F15DF0">
        <w:tc>
          <w:tcPr>
            <w:tcW w:w="9210" w:type="dxa"/>
          </w:tcPr>
          <w:p w:rsidR="00F15DF0" w:rsidRPr="00F15DF0" w:rsidRDefault="00F15DF0" w:rsidP="00F15DF0">
            <w:pPr>
              <w:spacing w:before="177"/>
              <w:ind w:firstLine="0"/>
              <w:jc w:val="left"/>
              <w:rPr>
                <w:sz w:val="18"/>
              </w:rPr>
            </w:pPr>
            <w:r w:rsidRPr="00F15DF0">
              <w:rPr>
                <w:spacing w:val="-6"/>
              </w:rPr>
              <w:t>Descrição:</w:t>
            </w:r>
            <w:r>
              <w:rPr>
                <w:spacing w:val="-6"/>
              </w:rPr>
              <w:t xml:space="preserve"> </w:t>
            </w:r>
            <w:r w:rsidRPr="00F15DF0">
              <w:rPr>
                <w:spacing w:val="-6"/>
              </w:rPr>
              <w:t>O</w:t>
            </w:r>
            <w:r>
              <w:rPr>
                <w:spacing w:val="-6"/>
              </w:rPr>
              <w:t xml:space="preserve"> </w:t>
            </w:r>
            <w:r w:rsidRPr="00F15DF0">
              <w:rPr>
                <w:spacing w:val="-6"/>
              </w:rPr>
              <w:t>sistema</w:t>
            </w:r>
            <w:r>
              <w:rPr>
                <w:spacing w:val="-6"/>
              </w:rPr>
              <w:t xml:space="preserve"> </w:t>
            </w:r>
            <w:r w:rsidRPr="00F15DF0">
              <w:rPr>
                <w:spacing w:val="-6"/>
              </w:rPr>
              <w:t>deve garantir</w:t>
            </w:r>
            <w:r>
              <w:rPr>
                <w:spacing w:val="-6"/>
              </w:rPr>
              <w:t xml:space="preserve"> </w:t>
            </w:r>
            <w:r w:rsidRPr="00F15DF0">
              <w:rPr>
                <w:spacing w:val="-6"/>
              </w:rPr>
              <w:t>que</w:t>
            </w:r>
            <w:r>
              <w:rPr>
                <w:spacing w:val="-6"/>
              </w:rPr>
              <w:t xml:space="preserve"> </w:t>
            </w:r>
            <w:r w:rsidRPr="00F15DF0">
              <w:rPr>
                <w:spacing w:val="-6"/>
              </w:rPr>
              <w:t>os</w:t>
            </w:r>
            <w:r>
              <w:rPr>
                <w:spacing w:val="-6"/>
              </w:rPr>
              <w:t xml:space="preserve"> </w:t>
            </w:r>
            <w:r w:rsidRPr="00F15DF0">
              <w:rPr>
                <w:spacing w:val="-6"/>
              </w:rPr>
              <w:t>dados dos</w:t>
            </w:r>
            <w:r>
              <w:rPr>
                <w:spacing w:val="-6"/>
              </w:rPr>
              <w:t xml:space="preserve"> </w:t>
            </w:r>
            <w:r w:rsidRPr="00F15DF0">
              <w:rPr>
                <w:spacing w:val="-6"/>
              </w:rPr>
              <w:t>usuários</w:t>
            </w:r>
            <w:r>
              <w:rPr>
                <w:spacing w:val="-6"/>
              </w:rPr>
              <w:t xml:space="preserve"> </w:t>
            </w:r>
            <w:r w:rsidRPr="00F15DF0">
              <w:rPr>
                <w:spacing w:val="-6"/>
              </w:rPr>
              <w:t>estejam</w:t>
            </w:r>
            <w:r>
              <w:rPr>
                <w:spacing w:val="-6"/>
              </w:rPr>
              <w:t xml:space="preserve"> </w:t>
            </w:r>
            <w:r w:rsidRPr="00F15DF0">
              <w:rPr>
                <w:spacing w:val="-6"/>
              </w:rPr>
              <w:t>seguros.</w:t>
            </w:r>
          </w:p>
        </w:tc>
      </w:tr>
    </w:tbl>
    <w:p w:rsidR="00CA2205" w:rsidRPr="0087064C" w:rsidRDefault="00CA2205" w:rsidP="00CA2205">
      <w:pPr>
        <w:ind w:firstLine="0"/>
        <w:rPr>
          <w:szCs w:val="24"/>
        </w:rPr>
      </w:pPr>
    </w:p>
    <w:p w:rsidR="00CA2205" w:rsidRPr="0087064C" w:rsidRDefault="00760253" w:rsidP="00CA2205">
      <w:pPr>
        <w:ind w:firstLine="0"/>
        <w:rPr>
          <w:b/>
          <w:bCs/>
          <w:szCs w:val="24"/>
        </w:rPr>
      </w:pPr>
      <w:r w:rsidRPr="00FD1647">
        <w:rPr>
          <w:b/>
          <w:bCs/>
          <w:sz w:val="28"/>
          <w:szCs w:val="24"/>
        </w:rPr>
        <w:t>2</w:t>
      </w:r>
      <w:r w:rsidR="00CA2205" w:rsidRPr="00FD1647">
        <w:rPr>
          <w:b/>
          <w:bCs/>
          <w:sz w:val="28"/>
          <w:szCs w:val="24"/>
        </w:rPr>
        <w:t>.5 Regras de Negócio</w:t>
      </w:r>
      <w:r w:rsidR="00CA2205" w:rsidRPr="0087064C">
        <w:rPr>
          <w:b/>
          <w:bCs/>
          <w:szCs w:val="24"/>
        </w:rPr>
        <w:t xml:space="preserve"> </w:t>
      </w:r>
      <w:r w:rsidR="00CA2205" w:rsidRPr="0087064C">
        <w:rPr>
          <w:b/>
          <w:bCs/>
          <w:color w:val="FF0000"/>
          <w:szCs w:val="24"/>
        </w:rPr>
        <w:t>(se houver</w:t>
      </w:r>
    </w:p>
    <w:p w:rsidR="00B6001E" w:rsidRPr="00551317" w:rsidRDefault="00CA2205" w:rsidP="003B2A2E">
      <w:pPr>
        <w:ind w:firstLine="709"/>
        <w:rPr>
          <w:b/>
          <w:bCs/>
          <w:color w:val="FF0000"/>
          <w:szCs w:val="24"/>
        </w:rPr>
      </w:pPr>
      <w:r w:rsidRPr="0087064C">
        <w:rPr>
          <w:b/>
          <w:bCs/>
          <w:color w:val="FF0000"/>
          <w:szCs w:val="24"/>
        </w:rPr>
        <w:t>Listar e descrever as regras de negócios, se houver</w:t>
      </w:r>
    </w:p>
    <w:p w:rsidR="00CA2205" w:rsidRPr="0087064C" w:rsidRDefault="00CA2205" w:rsidP="00CA2205">
      <w:pPr>
        <w:ind w:firstLine="0"/>
        <w:jc w:val="center"/>
        <w:rPr>
          <w:szCs w:val="24"/>
        </w:rPr>
      </w:pPr>
      <w:r w:rsidRPr="0087064C">
        <w:rPr>
          <w:b/>
          <w:szCs w:val="24"/>
        </w:rPr>
        <w:t>Quadro 3</w:t>
      </w:r>
      <w:r w:rsidRPr="0087064C">
        <w:rPr>
          <w:szCs w:val="24"/>
        </w:rPr>
        <w:t xml:space="preserve"> – Regras de Negócio do sistema.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067"/>
      </w:tblGrid>
      <w:tr w:rsidR="00CA2205" w:rsidRPr="0087064C">
        <w:trPr>
          <w:trHeight w:val="284"/>
          <w:jc w:val="center"/>
        </w:trPr>
        <w:tc>
          <w:tcPr>
            <w:tcW w:w="9067" w:type="dxa"/>
          </w:tcPr>
          <w:p w:rsidR="00CA2205" w:rsidRPr="0087064C" w:rsidRDefault="00CA2205">
            <w:pPr>
              <w:widowControl w:val="0"/>
              <w:spacing w:line="240" w:lineRule="auto"/>
              <w:ind w:firstLine="0"/>
              <w:rPr>
                <w:b/>
                <w:szCs w:val="24"/>
              </w:rPr>
            </w:pPr>
            <w:r w:rsidRPr="0087064C">
              <w:rPr>
                <w:b/>
                <w:szCs w:val="24"/>
              </w:rPr>
              <w:t>RN001 - Nome nome nome</w:t>
            </w:r>
          </w:p>
        </w:tc>
      </w:tr>
      <w:tr w:rsidR="00CA2205" w:rsidRPr="0087064C">
        <w:trPr>
          <w:trHeight w:val="568"/>
          <w:jc w:val="center"/>
        </w:trPr>
        <w:tc>
          <w:tcPr>
            <w:tcW w:w="9067" w:type="dxa"/>
          </w:tcPr>
          <w:p w:rsidR="00CA2205" w:rsidRPr="0087064C" w:rsidRDefault="00CA2205">
            <w:pPr>
              <w:widowControl w:val="0"/>
              <w:spacing w:line="240" w:lineRule="auto"/>
              <w:ind w:firstLine="0"/>
              <w:rPr>
                <w:szCs w:val="24"/>
              </w:rPr>
            </w:pPr>
            <w:r w:rsidRPr="0087064C">
              <w:rPr>
                <w:b/>
                <w:szCs w:val="24"/>
              </w:rPr>
              <w:t>Descrição</w:t>
            </w:r>
            <w:r w:rsidRPr="0087064C">
              <w:rPr>
                <w:szCs w:val="24"/>
              </w:rPr>
              <w:t>: Só serão permitidos cadastros xxxxxxxxxxxxx</w:t>
            </w:r>
          </w:p>
        </w:tc>
      </w:tr>
      <w:tr w:rsidR="00CA2205" w:rsidRPr="0087064C">
        <w:trPr>
          <w:trHeight w:val="284"/>
          <w:jc w:val="center"/>
        </w:trPr>
        <w:tc>
          <w:tcPr>
            <w:tcW w:w="9067" w:type="dxa"/>
          </w:tcPr>
          <w:p w:rsidR="00CA2205" w:rsidRPr="0087064C" w:rsidRDefault="00CA2205">
            <w:pPr>
              <w:widowControl w:val="0"/>
              <w:spacing w:line="240" w:lineRule="auto"/>
              <w:ind w:firstLine="0"/>
              <w:rPr>
                <w:b/>
                <w:szCs w:val="24"/>
              </w:rPr>
            </w:pPr>
            <w:r w:rsidRPr="0087064C">
              <w:rPr>
                <w:b/>
                <w:szCs w:val="24"/>
              </w:rPr>
              <w:t>RN002 - Nome nome nome</w:t>
            </w:r>
          </w:p>
        </w:tc>
      </w:tr>
      <w:tr w:rsidR="00CA2205" w:rsidRPr="0087064C">
        <w:trPr>
          <w:trHeight w:val="586"/>
          <w:jc w:val="center"/>
        </w:trPr>
        <w:tc>
          <w:tcPr>
            <w:tcW w:w="9067" w:type="dxa"/>
          </w:tcPr>
          <w:p w:rsidR="00CA2205" w:rsidRPr="0087064C" w:rsidRDefault="00CA2205">
            <w:pPr>
              <w:widowControl w:val="0"/>
              <w:spacing w:line="240" w:lineRule="auto"/>
              <w:ind w:firstLine="0"/>
              <w:rPr>
                <w:szCs w:val="24"/>
              </w:rPr>
            </w:pPr>
            <w:r w:rsidRPr="0087064C">
              <w:rPr>
                <w:b/>
                <w:szCs w:val="24"/>
              </w:rPr>
              <w:t>Descrição</w:t>
            </w:r>
            <w:r w:rsidRPr="0087064C">
              <w:rPr>
                <w:szCs w:val="24"/>
              </w:rPr>
              <w:t>: Apenas serão aceitos xxxxxxxxxxxxxx</w:t>
            </w:r>
          </w:p>
        </w:tc>
      </w:tr>
      <w:tr w:rsidR="00CA2205" w:rsidRPr="0087064C">
        <w:trPr>
          <w:trHeight w:val="284"/>
          <w:jc w:val="center"/>
        </w:trPr>
        <w:tc>
          <w:tcPr>
            <w:tcW w:w="9067" w:type="dxa"/>
          </w:tcPr>
          <w:p w:rsidR="00CA2205" w:rsidRPr="0087064C" w:rsidRDefault="00CA2205">
            <w:pPr>
              <w:widowControl w:val="0"/>
              <w:spacing w:line="240" w:lineRule="auto"/>
              <w:ind w:firstLine="0"/>
              <w:rPr>
                <w:b/>
                <w:szCs w:val="24"/>
              </w:rPr>
            </w:pPr>
            <w:r w:rsidRPr="0087064C">
              <w:rPr>
                <w:b/>
                <w:szCs w:val="24"/>
              </w:rPr>
              <w:t>RN003 - Nome nome nome</w:t>
            </w:r>
          </w:p>
        </w:tc>
      </w:tr>
      <w:tr w:rsidR="00CA2205" w:rsidRPr="0087064C">
        <w:trPr>
          <w:trHeight w:val="568"/>
          <w:jc w:val="center"/>
        </w:trPr>
        <w:tc>
          <w:tcPr>
            <w:tcW w:w="9067" w:type="dxa"/>
          </w:tcPr>
          <w:p w:rsidR="00CA2205" w:rsidRPr="0087064C" w:rsidRDefault="00CA2205">
            <w:pPr>
              <w:widowControl w:val="0"/>
              <w:spacing w:line="240" w:lineRule="auto"/>
              <w:ind w:firstLine="0"/>
              <w:rPr>
                <w:szCs w:val="24"/>
              </w:rPr>
            </w:pPr>
            <w:r w:rsidRPr="0087064C">
              <w:rPr>
                <w:b/>
                <w:szCs w:val="24"/>
              </w:rPr>
              <w:t>Descrição</w:t>
            </w:r>
            <w:r w:rsidRPr="0087064C">
              <w:rPr>
                <w:szCs w:val="24"/>
              </w:rPr>
              <w:t>: Serão permitidas xxxxxxxxxxxxxxxxxxxxxx</w:t>
            </w:r>
          </w:p>
        </w:tc>
      </w:tr>
    </w:tbl>
    <w:p w:rsidR="00CA2205" w:rsidRPr="0087064C" w:rsidRDefault="00CA2205" w:rsidP="00CA2205">
      <w:pPr>
        <w:ind w:firstLine="0"/>
        <w:rPr>
          <w:b/>
          <w:szCs w:val="24"/>
        </w:rPr>
      </w:pPr>
    </w:p>
    <w:p w:rsidR="00CA2205" w:rsidRPr="003B2A2E" w:rsidRDefault="00760253" w:rsidP="00CA2205">
      <w:pPr>
        <w:ind w:firstLine="0"/>
        <w:rPr>
          <w:b/>
          <w:bCs/>
          <w:szCs w:val="24"/>
        </w:rPr>
      </w:pPr>
      <w:r w:rsidRPr="00FD1647">
        <w:rPr>
          <w:b/>
          <w:bCs/>
          <w:sz w:val="28"/>
          <w:szCs w:val="24"/>
        </w:rPr>
        <w:t>2</w:t>
      </w:r>
      <w:r w:rsidR="00CA2205" w:rsidRPr="00FD1647">
        <w:rPr>
          <w:b/>
          <w:bCs/>
          <w:sz w:val="28"/>
          <w:szCs w:val="24"/>
        </w:rPr>
        <w:t>.6 Casos de Uso</w:t>
      </w:r>
      <w:r w:rsidR="00CA2205" w:rsidRPr="0087064C">
        <w:rPr>
          <w:b/>
          <w:bCs/>
          <w:szCs w:val="24"/>
        </w:rPr>
        <w:t xml:space="preserve"> </w:t>
      </w:r>
    </w:p>
    <w:tbl>
      <w:tblPr>
        <w:tblStyle w:val="Tabelacomgrelha"/>
        <w:tblW w:w="0" w:type="auto"/>
        <w:tblLook w:val="04A0"/>
      </w:tblPr>
      <w:tblGrid>
        <w:gridCol w:w="4605"/>
        <w:gridCol w:w="4605"/>
      </w:tblGrid>
      <w:tr w:rsidR="00551317" w:rsidTr="00F47F43">
        <w:tc>
          <w:tcPr>
            <w:tcW w:w="9210" w:type="dxa"/>
            <w:gridSpan w:val="2"/>
          </w:tcPr>
          <w:p w:rsidR="00551317" w:rsidRDefault="00551317" w:rsidP="003B2A2E">
            <w:pPr>
              <w:ind w:firstLine="0"/>
              <w:jc w:val="left"/>
              <w:rPr>
                <w:b/>
                <w:szCs w:val="24"/>
              </w:rPr>
            </w:pPr>
            <w:r>
              <w:rPr>
                <w:b/>
                <w:szCs w:val="24"/>
              </w:rPr>
              <w:t>Cas</w:t>
            </w:r>
            <w:r w:rsidR="003B2A2E">
              <w:rPr>
                <w:b/>
                <w:szCs w:val="24"/>
              </w:rPr>
              <w:t>o de Uso - R</w:t>
            </w:r>
            <w:r w:rsidR="003B2A2E" w:rsidRPr="003B2A2E">
              <w:rPr>
                <w:b/>
                <w:szCs w:val="24"/>
              </w:rPr>
              <w:t>ealizar cadastro de aluno</w:t>
            </w:r>
          </w:p>
        </w:tc>
      </w:tr>
      <w:tr w:rsidR="00551317" w:rsidTr="00551317">
        <w:tc>
          <w:tcPr>
            <w:tcW w:w="4605" w:type="dxa"/>
          </w:tcPr>
          <w:p w:rsidR="00551317" w:rsidRDefault="00551317" w:rsidP="00551317">
            <w:pPr>
              <w:ind w:firstLine="0"/>
              <w:jc w:val="left"/>
              <w:rPr>
                <w:b/>
                <w:szCs w:val="24"/>
              </w:rPr>
            </w:pPr>
            <w:r>
              <w:rPr>
                <w:b/>
                <w:szCs w:val="24"/>
              </w:rPr>
              <w:t>ID</w:t>
            </w:r>
          </w:p>
        </w:tc>
        <w:tc>
          <w:tcPr>
            <w:tcW w:w="4605" w:type="dxa"/>
          </w:tcPr>
          <w:p w:rsidR="00551317" w:rsidRDefault="003B2A2E" w:rsidP="003B2A2E">
            <w:pPr>
              <w:ind w:firstLine="0"/>
              <w:jc w:val="left"/>
              <w:rPr>
                <w:b/>
                <w:szCs w:val="24"/>
              </w:rPr>
            </w:pPr>
            <w:r>
              <w:rPr>
                <w:b/>
                <w:szCs w:val="24"/>
              </w:rPr>
              <w:t>UC 001</w:t>
            </w:r>
          </w:p>
        </w:tc>
      </w:tr>
      <w:tr w:rsidR="00551317" w:rsidTr="00551317">
        <w:tc>
          <w:tcPr>
            <w:tcW w:w="4605" w:type="dxa"/>
          </w:tcPr>
          <w:p w:rsidR="00551317" w:rsidRPr="0087064C" w:rsidRDefault="00551317"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Descrição</w:t>
            </w:r>
          </w:p>
        </w:tc>
        <w:tc>
          <w:tcPr>
            <w:tcW w:w="4605" w:type="dxa"/>
          </w:tcPr>
          <w:p w:rsidR="00551317" w:rsidRPr="00227455" w:rsidRDefault="00227455" w:rsidP="003B2A2E">
            <w:pPr>
              <w:ind w:firstLine="0"/>
              <w:jc w:val="left"/>
              <w:rPr>
                <w:szCs w:val="24"/>
              </w:rPr>
            </w:pPr>
            <w:r w:rsidRPr="00227455">
              <w:rPr>
                <w:szCs w:val="24"/>
              </w:rPr>
              <w:t>Este caso de uso tem por finalidade cadastrar o aluno</w:t>
            </w:r>
          </w:p>
        </w:tc>
      </w:tr>
      <w:tr w:rsidR="00551317" w:rsidTr="00551317">
        <w:tc>
          <w:tcPr>
            <w:tcW w:w="4605" w:type="dxa"/>
          </w:tcPr>
          <w:p w:rsidR="00551317" w:rsidRPr="0087064C" w:rsidRDefault="00551317"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Ator Primário</w:t>
            </w:r>
          </w:p>
        </w:tc>
        <w:tc>
          <w:tcPr>
            <w:tcW w:w="4605" w:type="dxa"/>
          </w:tcPr>
          <w:p w:rsidR="00551317" w:rsidRPr="00227455" w:rsidRDefault="00227455" w:rsidP="003B2A2E">
            <w:pPr>
              <w:ind w:firstLine="0"/>
              <w:jc w:val="left"/>
              <w:rPr>
                <w:szCs w:val="24"/>
              </w:rPr>
            </w:pPr>
            <w:r w:rsidRPr="00227455">
              <w:rPr>
                <w:szCs w:val="24"/>
              </w:rPr>
              <w:t>Aluno</w:t>
            </w:r>
          </w:p>
        </w:tc>
      </w:tr>
      <w:tr w:rsidR="00551317" w:rsidTr="00551317">
        <w:tc>
          <w:tcPr>
            <w:tcW w:w="4605" w:type="dxa"/>
          </w:tcPr>
          <w:p w:rsidR="00551317" w:rsidRPr="0087064C" w:rsidRDefault="00551317"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Pré-condição</w:t>
            </w:r>
          </w:p>
        </w:tc>
        <w:tc>
          <w:tcPr>
            <w:tcW w:w="4605" w:type="dxa"/>
          </w:tcPr>
          <w:p w:rsidR="00551317" w:rsidRPr="00227455" w:rsidRDefault="00227455" w:rsidP="003B2A2E">
            <w:pPr>
              <w:ind w:firstLine="0"/>
              <w:jc w:val="left"/>
              <w:rPr>
                <w:szCs w:val="24"/>
              </w:rPr>
            </w:pPr>
            <w:r w:rsidRPr="00227455">
              <w:rPr>
                <w:szCs w:val="24"/>
              </w:rPr>
              <w:t>Nenhuma</w:t>
            </w:r>
          </w:p>
        </w:tc>
      </w:tr>
      <w:tr w:rsidR="00551317" w:rsidTr="00551317">
        <w:tc>
          <w:tcPr>
            <w:tcW w:w="4605" w:type="dxa"/>
          </w:tcPr>
          <w:p w:rsidR="00551317" w:rsidRPr="0087064C" w:rsidRDefault="00551317"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lastRenderedPageBreak/>
              <w:t>Cenário Principal</w:t>
            </w:r>
          </w:p>
        </w:tc>
        <w:tc>
          <w:tcPr>
            <w:tcW w:w="4605" w:type="dxa"/>
          </w:tcPr>
          <w:p w:rsidR="00551317" w:rsidRPr="007B6C4F" w:rsidRDefault="007B6C4F" w:rsidP="003B2A2E">
            <w:pPr>
              <w:ind w:firstLine="0"/>
              <w:jc w:val="left"/>
              <w:rPr>
                <w:szCs w:val="24"/>
              </w:rPr>
            </w:pPr>
            <w:r w:rsidRPr="007B6C4F">
              <w:rPr>
                <w:szCs w:val="24"/>
              </w:rPr>
              <w:t>1 – O use case inicia quando o aluno clica em cadastrar.</w:t>
            </w:r>
          </w:p>
          <w:p w:rsidR="007B6C4F" w:rsidRPr="007B6C4F" w:rsidRDefault="007B6C4F" w:rsidP="003B2A2E">
            <w:pPr>
              <w:ind w:firstLine="0"/>
              <w:jc w:val="left"/>
              <w:rPr>
                <w:szCs w:val="24"/>
              </w:rPr>
            </w:pPr>
            <w:r w:rsidRPr="007B6C4F">
              <w:rPr>
                <w:szCs w:val="24"/>
              </w:rPr>
              <w:t>2 – O sistema carrega o formulário de cadastro.</w:t>
            </w:r>
          </w:p>
          <w:p w:rsidR="007B6C4F" w:rsidRPr="007B6C4F" w:rsidRDefault="007B6C4F" w:rsidP="007B6C4F">
            <w:pPr>
              <w:ind w:firstLine="0"/>
              <w:jc w:val="left"/>
              <w:rPr>
                <w:szCs w:val="24"/>
              </w:rPr>
            </w:pPr>
            <w:r w:rsidRPr="007B6C4F">
              <w:rPr>
                <w:szCs w:val="24"/>
              </w:rPr>
              <w:t>3 – O usuário informa os dados pedidos.</w:t>
            </w:r>
          </w:p>
          <w:p w:rsidR="007B6C4F" w:rsidRPr="007B6C4F" w:rsidRDefault="007B6C4F" w:rsidP="007B6C4F">
            <w:pPr>
              <w:ind w:firstLine="0"/>
              <w:jc w:val="left"/>
              <w:rPr>
                <w:szCs w:val="24"/>
              </w:rPr>
            </w:pPr>
            <w:r w:rsidRPr="007B6C4F">
              <w:rPr>
                <w:szCs w:val="24"/>
              </w:rPr>
              <w:t>4 – O usuário confirma os dados inseridos.</w:t>
            </w:r>
          </w:p>
          <w:p w:rsidR="007B6C4F" w:rsidRDefault="007B6C4F" w:rsidP="007B6C4F">
            <w:pPr>
              <w:ind w:firstLine="0"/>
              <w:jc w:val="left"/>
              <w:rPr>
                <w:b/>
                <w:szCs w:val="24"/>
              </w:rPr>
            </w:pPr>
            <w:r w:rsidRPr="007B6C4F">
              <w:rPr>
                <w:szCs w:val="24"/>
              </w:rPr>
              <w:t>5 – O sistema informa que o cadastro foi feito.</w:t>
            </w:r>
          </w:p>
        </w:tc>
      </w:tr>
      <w:tr w:rsidR="00551317" w:rsidTr="00551317">
        <w:tc>
          <w:tcPr>
            <w:tcW w:w="4605" w:type="dxa"/>
          </w:tcPr>
          <w:p w:rsidR="00551317" w:rsidRPr="0087064C" w:rsidRDefault="00551317"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Pós-condição</w:t>
            </w:r>
          </w:p>
        </w:tc>
        <w:tc>
          <w:tcPr>
            <w:tcW w:w="4605" w:type="dxa"/>
          </w:tcPr>
          <w:p w:rsidR="00551317" w:rsidRPr="00227455" w:rsidRDefault="00227455" w:rsidP="003B2A2E">
            <w:pPr>
              <w:ind w:firstLine="0"/>
              <w:jc w:val="left"/>
              <w:rPr>
                <w:szCs w:val="24"/>
              </w:rPr>
            </w:pPr>
            <w:r w:rsidRPr="00227455">
              <w:rPr>
                <w:szCs w:val="24"/>
              </w:rPr>
              <w:t>Aluno cadastrado</w:t>
            </w:r>
          </w:p>
        </w:tc>
      </w:tr>
      <w:tr w:rsidR="00551317" w:rsidTr="00551317">
        <w:tc>
          <w:tcPr>
            <w:tcW w:w="4605" w:type="dxa"/>
          </w:tcPr>
          <w:p w:rsidR="00551317" w:rsidRPr="0087064C" w:rsidRDefault="00551317"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Cenário Alternativo</w:t>
            </w:r>
          </w:p>
        </w:tc>
        <w:tc>
          <w:tcPr>
            <w:tcW w:w="4605" w:type="dxa"/>
          </w:tcPr>
          <w:p w:rsidR="00551317" w:rsidRDefault="00D04904" w:rsidP="003B2A2E">
            <w:pPr>
              <w:ind w:firstLine="0"/>
              <w:jc w:val="left"/>
              <w:rPr>
                <w:b/>
                <w:szCs w:val="24"/>
              </w:rPr>
            </w:pPr>
            <w:r>
              <w:rPr>
                <w:b/>
                <w:szCs w:val="24"/>
              </w:rPr>
              <w:t>3 – Usuario já cadastrado</w:t>
            </w:r>
          </w:p>
        </w:tc>
      </w:tr>
    </w:tbl>
    <w:p w:rsidR="00551317" w:rsidRDefault="00551317" w:rsidP="00CA2205">
      <w:pPr>
        <w:ind w:firstLine="0"/>
        <w:jc w:val="center"/>
        <w:rPr>
          <w:b/>
          <w:szCs w:val="24"/>
        </w:rPr>
      </w:pPr>
    </w:p>
    <w:tbl>
      <w:tblPr>
        <w:tblStyle w:val="Tabelacomgrelha"/>
        <w:tblW w:w="0" w:type="auto"/>
        <w:tblLook w:val="04A0"/>
      </w:tblPr>
      <w:tblGrid>
        <w:gridCol w:w="4605"/>
        <w:gridCol w:w="4605"/>
      </w:tblGrid>
      <w:tr w:rsidR="003B2A2E" w:rsidTr="002C6A72">
        <w:tc>
          <w:tcPr>
            <w:tcW w:w="9210" w:type="dxa"/>
            <w:gridSpan w:val="2"/>
          </w:tcPr>
          <w:p w:rsidR="003B2A2E" w:rsidRDefault="003B2A2E" w:rsidP="003B2A2E">
            <w:pPr>
              <w:ind w:firstLine="0"/>
              <w:jc w:val="left"/>
              <w:rPr>
                <w:b/>
                <w:szCs w:val="24"/>
              </w:rPr>
            </w:pPr>
            <w:r>
              <w:rPr>
                <w:b/>
                <w:szCs w:val="24"/>
              </w:rPr>
              <w:t>Caso de Uso - E</w:t>
            </w:r>
            <w:r w:rsidRPr="003B2A2E">
              <w:rPr>
                <w:b/>
                <w:szCs w:val="24"/>
              </w:rPr>
              <w:t>ditar perfil do aluno</w:t>
            </w:r>
          </w:p>
        </w:tc>
      </w:tr>
      <w:tr w:rsidR="003B2A2E" w:rsidTr="003B2A2E">
        <w:tc>
          <w:tcPr>
            <w:tcW w:w="4605" w:type="dxa"/>
          </w:tcPr>
          <w:p w:rsidR="003B2A2E" w:rsidRDefault="003B2A2E" w:rsidP="0072023C">
            <w:pPr>
              <w:ind w:firstLine="0"/>
              <w:jc w:val="left"/>
              <w:rPr>
                <w:b/>
                <w:szCs w:val="24"/>
              </w:rPr>
            </w:pPr>
            <w:r>
              <w:rPr>
                <w:b/>
                <w:szCs w:val="24"/>
              </w:rPr>
              <w:t>ID</w:t>
            </w:r>
          </w:p>
        </w:tc>
        <w:tc>
          <w:tcPr>
            <w:tcW w:w="4605" w:type="dxa"/>
          </w:tcPr>
          <w:p w:rsidR="003B2A2E" w:rsidRDefault="003B2A2E" w:rsidP="003B2A2E">
            <w:pPr>
              <w:ind w:firstLine="0"/>
              <w:jc w:val="left"/>
              <w:rPr>
                <w:b/>
                <w:szCs w:val="24"/>
              </w:rPr>
            </w:pPr>
            <w:r>
              <w:rPr>
                <w:b/>
                <w:szCs w:val="24"/>
              </w:rPr>
              <w:t>UC 002</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Descrição</w:t>
            </w:r>
          </w:p>
        </w:tc>
        <w:tc>
          <w:tcPr>
            <w:tcW w:w="4605" w:type="dxa"/>
          </w:tcPr>
          <w:p w:rsidR="003B2A2E" w:rsidRPr="00227455" w:rsidRDefault="00227455" w:rsidP="003B2A2E">
            <w:pPr>
              <w:ind w:firstLine="0"/>
              <w:jc w:val="left"/>
              <w:rPr>
                <w:szCs w:val="24"/>
              </w:rPr>
            </w:pPr>
            <w:r w:rsidRPr="00227455">
              <w:rPr>
                <w:szCs w:val="24"/>
              </w:rPr>
              <w:t>Este caso de uso tem por finalidade realizar a alteração do cadastro do aluno.</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Ator Primário</w:t>
            </w:r>
          </w:p>
        </w:tc>
        <w:tc>
          <w:tcPr>
            <w:tcW w:w="4605" w:type="dxa"/>
          </w:tcPr>
          <w:p w:rsidR="003B2A2E" w:rsidRPr="00227455" w:rsidRDefault="00227455" w:rsidP="00227455">
            <w:pPr>
              <w:ind w:firstLine="0"/>
              <w:jc w:val="left"/>
              <w:rPr>
                <w:szCs w:val="24"/>
              </w:rPr>
            </w:pPr>
            <w:r w:rsidRPr="00227455">
              <w:rPr>
                <w:szCs w:val="24"/>
              </w:rPr>
              <w:t>Aluno</w:t>
            </w:r>
            <w:r>
              <w:rPr>
                <w:szCs w:val="24"/>
              </w:rPr>
              <w:t>.</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Pré-condição</w:t>
            </w:r>
          </w:p>
        </w:tc>
        <w:tc>
          <w:tcPr>
            <w:tcW w:w="4605" w:type="dxa"/>
          </w:tcPr>
          <w:p w:rsidR="003B2A2E" w:rsidRPr="00227455" w:rsidRDefault="00227455" w:rsidP="003B2A2E">
            <w:pPr>
              <w:ind w:firstLine="0"/>
              <w:jc w:val="left"/>
              <w:rPr>
                <w:szCs w:val="24"/>
              </w:rPr>
            </w:pPr>
            <w:r w:rsidRPr="00227455">
              <w:rPr>
                <w:szCs w:val="24"/>
              </w:rPr>
              <w:t>O aluno deve estar cadastrado no sistema.</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Cenário Principal</w:t>
            </w:r>
          </w:p>
        </w:tc>
        <w:tc>
          <w:tcPr>
            <w:tcW w:w="4605" w:type="dxa"/>
          </w:tcPr>
          <w:p w:rsidR="003B2A2E" w:rsidRDefault="00D04904" w:rsidP="003B2A2E">
            <w:pPr>
              <w:ind w:firstLine="0"/>
              <w:jc w:val="left"/>
              <w:rPr>
                <w:szCs w:val="24"/>
              </w:rPr>
            </w:pPr>
            <w:r w:rsidRPr="00D04904">
              <w:rPr>
                <w:szCs w:val="24"/>
              </w:rPr>
              <w:t xml:space="preserve">1 – Este caso de uso inicia quando o </w:t>
            </w:r>
            <w:r w:rsidRPr="00D04904">
              <w:rPr>
                <w:szCs w:val="24"/>
              </w:rPr>
              <w:lastRenderedPageBreak/>
              <w:t>aluno clicar em editar perfil.</w:t>
            </w:r>
          </w:p>
          <w:p w:rsidR="00D04904" w:rsidRDefault="00D04904" w:rsidP="003B2A2E">
            <w:pPr>
              <w:ind w:firstLine="0"/>
              <w:jc w:val="left"/>
              <w:rPr>
                <w:szCs w:val="24"/>
              </w:rPr>
            </w:pPr>
            <w:r>
              <w:rPr>
                <w:szCs w:val="24"/>
              </w:rPr>
              <w:t>2 – O sistema carrega os dados do aluno.</w:t>
            </w:r>
          </w:p>
          <w:p w:rsidR="00D04904" w:rsidRDefault="00D04904" w:rsidP="003B2A2E">
            <w:pPr>
              <w:ind w:firstLine="0"/>
              <w:jc w:val="left"/>
              <w:rPr>
                <w:szCs w:val="24"/>
              </w:rPr>
            </w:pPr>
            <w:r>
              <w:rPr>
                <w:szCs w:val="24"/>
              </w:rPr>
              <w:t>3 – O aluno edita os seus dados.</w:t>
            </w:r>
          </w:p>
          <w:p w:rsidR="00D04904" w:rsidRDefault="00D04904" w:rsidP="003B2A2E">
            <w:pPr>
              <w:ind w:firstLine="0"/>
              <w:jc w:val="left"/>
              <w:rPr>
                <w:szCs w:val="24"/>
              </w:rPr>
            </w:pPr>
            <w:r>
              <w:rPr>
                <w:szCs w:val="24"/>
              </w:rPr>
              <w:t>4 – O salva as alterações.</w:t>
            </w:r>
          </w:p>
          <w:p w:rsidR="00D04904" w:rsidRPr="00D04904" w:rsidRDefault="00D04904" w:rsidP="003B2A2E">
            <w:pPr>
              <w:ind w:firstLine="0"/>
              <w:jc w:val="left"/>
              <w:rPr>
                <w:szCs w:val="24"/>
              </w:rPr>
            </w:pPr>
            <w:r>
              <w:rPr>
                <w:szCs w:val="24"/>
              </w:rPr>
              <w:t>5 – O sistema infroma dados atualizados.</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lastRenderedPageBreak/>
              <w:t>Pós-condição</w:t>
            </w:r>
          </w:p>
        </w:tc>
        <w:tc>
          <w:tcPr>
            <w:tcW w:w="4605" w:type="dxa"/>
          </w:tcPr>
          <w:p w:rsidR="003B2A2E" w:rsidRPr="00227455" w:rsidRDefault="00227455" w:rsidP="003B2A2E">
            <w:pPr>
              <w:ind w:firstLine="0"/>
              <w:jc w:val="left"/>
              <w:rPr>
                <w:szCs w:val="24"/>
              </w:rPr>
            </w:pPr>
            <w:r w:rsidRPr="00227455">
              <w:rPr>
                <w:szCs w:val="24"/>
              </w:rPr>
              <w:t>Dados do aluno atualizados</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Cenário Alternativo</w:t>
            </w:r>
          </w:p>
        </w:tc>
        <w:tc>
          <w:tcPr>
            <w:tcW w:w="4605" w:type="dxa"/>
          </w:tcPr>
          <w:p w:rsidR="003B2A2E" w:rsidRPr="00D04904" w:rsidRDefault="00D04904" w:rsidP="003B2A2E">
            <w:pPr>
              <w:ind w:firstLine="0"/>
              <w:jc w:val="left"/>
              <w:rPr>
                <w:szCs w:val="24"/>
              </w:rPr>
            </w:pPr>
            <w:r w:rsidRPr="00D04904">
              <w:rPr>
                <w:szCs w:val="24"/>
              </w:rPr>
              <w:t>3 – Dados já estão atualizados em sistema.</w:t>
            </w:r>
          </w:p>
        </w:tc>
      </w:tr>
    </w:tbl>
    <w:p w:rsidR="003B2A2E" w:rsidRDefault="003B2A2E" w:rsidP="00CA2205">
      <w:pPr>
        <w:ind w:firstLine="0"/>
        <w:jc w:val="center"/>
        <w:rPr>
          <w:b/>
          <w:szCs w:val="24"/>
        </w:rPr>
      </w:pPr>
    </w:p>
    <w:tbl>
      <w:tblPr>
        <w:tblStyle w:val="Tabelacomgrelha"/>
        <w:tblW w:w="0" w:type="auto"/>
        <w:tblLook w:val="04A0"/>
      </w:tblPr>
      <w:tblGrid>
        <w:gridCol w:w="4605"/>
        <w:gridCol w:w="4605"/>
      </w:tblGrid>
      <w:tr w:rsidR="003B2A2E" w:rsidTr="000A27B1">
        <w:tc>
          <w:tcPr>
            <w:tcW w:w="9210" w:type="dxa"/>
            <w:gridSpan w:val="2"/>
          </w:tcPr>
          <w:p w:rsidR="003B2A2E" w:rsidRDefault="003B2A2E" w:rsidP="003B2A2E">
            <w:pPr>
              <w:ind w:firstLine="0"/>
              <w:jc w:val="left"/>
              <w:rPr>
                <w:b/>
                <w:szCs w:val="24"/>
              </w:rPr>
            </w:pPr>
            <w:r>
              <w:rPr>
                <w:b/>
                <w:szCs w:val="24"/>
              </w:rPr>
              <w:t>Caso de Uso - A</w:t>
            </w:r>
            <w:r w:rsidRPr="003B2A2E">
              <w:rPr>
                <w:b/>
                <w:szCs w:val="24"/>
              </w:rPr>
              <w:t>dicionar link do github ao perfil</w:t>
            </w:r>
          </w:p>
        </w:tc>
      </w:tr>
      <w:tr w:rsidR="003B2A2E" w:rsidTr="003B2A2E">
        <w:tc>
          <w:tcPr>
            <w:tcW w:w="4605" w:type="dxa"/>
          </w:tcPr>
          <w:p w:rsidR="003B2A2E" w:rsidRDefault="003B2A2E" w:rsidP="0072023C">
            <w:pPr>
              <w:ind w:firstLine="0"/>
              <w:jc w:val="left"/>
              <w:rPr>
                <w:b/>
                <w:szCs w:val="24"/>
              </w:rPr>
            </w:pPr>
            <w:r>
              <w:rPr>
                <w:b/>
                <w:szCs w:val="24"/>
              </w:rPr>
              <w:t>ID</w:t>
            </w:r>
          </w:p>
        </w:tc>
        <w:tc>
          <w:tcPr>
            <w:tcW w:w="4605" w:type="dxa"/>
          </w:tcPr>
          <w:p w:rsidR="003B2A2E" w:rsidRDefault="003B2A2E" w:rsidP="003B2A2E">
            <w:pPr>
              <w:ind w:firstLine="0"/>
              <w:jc w:val="left"/>
              <w:rPr>
                <w:b/>
                <w:szCs w:val="24"/>
              </w:rPr>
            </w:pPr>
            <w:r>
              <w:rPr>
                <w:b/>
                <w:szCs w:val="24"/>
              </w:rPr>
              <w:t>UC 003</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Descrição</w:t>
            </w:r>
          </w:p>
        </w:tc>
        <w:tc>
          <w:tcPr>
            <w:tcW w:w="4605" w:type="dxa"/>
          </w:tcPr>
          <w:p w:rsidR="003B2A2E" w:rsidRPr="00227455" w:rsidRDefault="00227455" w:rsidP="003B2A2E">
            <w:pPr>
              <w:ind w:firstLine="0"/>
              <w:jc w:val="left"/>
              <w:rPr>
                <w:szCs w:val="24"/>
              </w:rPr>
            </w:pPr>
            <w:r w:rsidRPr="00227455">
              <w:rPr>
                <w:szCs w:val="24"/>
              </w:rPr>
              <w:t>Este caso de uso deve permitir que o aluno adicione o link do github.</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Ator Primário</w:t>
            </w:r>
          </w:p>
        </w:tc>
        <w:tc>
          <w:tcPr>
            <w:tcW w:w="4605" w:type="dxa"/>
          </w:tcPr>
          <w:p w:rsidR="003B2A2E" w:rsidRPr="00227455" w:rsidRDefault="00227455" w:rsidP="003B2A2E">
            <w:pPr>
              <w:ind w:firstLine="0"/>
              <w:jc w:val="left"/>
              <w:rPr>
                <w:szCs w:val="24"/>
              </w:rPr>
            </w:pPr>
            <w:r w:rsidRPr="00227455">
              <w:rPr>
                <w:szCs w:val="24"/>
              </w:rPr>
              <w:t>Aluno</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Pré-condição</w:t>
            </w:r>
          </w:p>
        </w:tc>
        <w:tc>
          <w:tcPr>
            <w:tcW w:w="4605" w:type="dxa"/>
          </w:tcPr>
          <w:p w:rsidR="003B2A2E" w:rsidRPr="00227455" w:rsidRDefault="00227455" w:rsidP="003B2A2E">
            <w:pPr>
              <w:ind w:firstLine="0"/>
              <w:jc w:val="left"/>
              <w:rPr>
                <w:szCs w:val="24"/>
              </w:rPr>
            </w:pPr>
            <w:r w:rsidRPr="00227455">
              <w:rPr>
                <w:szCs w:val="24"/>
              </w:rPr>
              <w:t>Aluno cadastrado</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Cenário Principal</w:t>
            </w:r>
          </w:p>
        </w:tc>
        <w:tc>
          <w:tcPr>
            <w:tcW w:w="4605" w:type="dxa"/>
          </w:tcPr>
          <w:p w:rsidR="003B2A2E" w:rsidRDefault="00D04904" w:rsidP="003B2A2E">
            <w:pPr>
              <w:ind w:firstLine="0"/>
              <w:jc w:val="left"/>
              <w:rPr>
                <w:szCs w:val="24"/>
              </w:rPr>
            </w:pPr>
            <w:r>
              <w:rPr>
                <w:szCs w:val="24"/>
              </w:rPr>
              <w:t>1 – O use case se inicia quando o aluno insere o link do github em seu perfil.</w:t>
            </w:r>
          </w:p>
          <w:p w:rsidR="00D04904" w:rsidRDefault="00D04904" w:rsidP="003B2A2E">
            <w:pPr>
              <w:ind w:firstLine="0"/>
              <w:jc w:val="left"/>
              <w:rPr>
                <w:szCs w:val="24"/>
              </w:rPr>
            </w:pPr>
            <w:r>
              <w:rPr>
                <w:szCs w:val="24"/>
              </w:rPr>
              <w:t>2 – O aluno col</w:t>
            </w:r>
            <w:r w:rsidR="00594DD3">
              <w:rPr>
                <w:szCs w:val="24"/>
              </w:rPr>
              <w:t>oca o link de seu github.</w:t>
            </w:r>
          </w:p>
          <w:p w:rsidR="00594DD3" w:rsidRDefault="00594DD3" w:rsidP="003B2A2E">
            <w:pPr>
              <w:ind w:firstLine="0"/>
              <w:jc w:val="left"/>
              <w:rPr>
                <w:szCs w:val="24"/>
              </w:rPr>
            </w:pPr>
            <w:r>
              <w:rPr>
                <w:szCs w:val="24"/>
              </w:rPr>
              <w:t>3 – O aluno salva o link.</w:t>
            </w:r>
          </w:p>
          <w:p w:rsidR="00594DD3" w:rsidRDefault="00594DD3" w:rsidP="003B2A2E">
            <w:pPr>
              <w:ind w:firstLine="0"/>
              <w:jc w:val="left"/>
              <w:rPr>
                <w:szCs w:val="24"/>
              </w:rPr>
            </w:pPr>
            <w:r>
              <w:rPr>
                <w:szCs w:val="24"/>
              </w:rPr>
              <w:lastRenderedPageBreak/>
              <w:t>4 – O sistema informa que o link foi inseerido.</w:t>
            </w:r>
          </w:p>
          <w:p w:rsidR="00594DD3" w:rsidRPr="00227455" w:rsidRDefault="00594DD3" w:rsidP="003B2A2E">
            <w:pPr>
              <w:ind w:firstLine="0"/>
              <w:jc w:val="left"/>
              <w:rPr>
                <w:szCs w:val="24"/>
              </w:rPr>
            </w:pPr>
            <w:r>
              <w:rPr>
                <w:szCs w:val="24"/>
              </w:rPr>
              <w:t>5 – O usuario ve o link no seu perfil.</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lastRenderedPageBreak/>
              <w:t>Pós-condição</w:t>
            </w:r>
          </w:p>
        </w:tc>
        <w:tc>
          <w:tcPr>
            <w:tcW w:w="4605" w:type="dxa"/>
          </w:tcPr>
          <w:p w:rsidR="003B2A2E" w:rsidRPr="00227455" w:rsidRDefault="00227455" w:rsidP="003B2A2E">
            <w:pPr>
              <w:ind w:firstLine="0"/>
              <w:jc w:val="left"/>
              <w:rPr>
                <w:szCs w:val="24"/>
              </w:rPr>
            </w:pPr>
            <w:r w:rsidRPr="00227455">
              <w:rPr>
                <w:szCs w:val="24"/>
              </w:rPr>
              <w:t>Link do github adicionado em sistema</w:t>
            </w:r>
          </w:p>
        </w:tc>
      </w:tr>
      <w:tr w:rsidR="003B2A2E" w:rsidTr="003B2A2E">
        <w:tc>
          <w:tcPr>
            <w:tcW w:w="4605" w:type="dxa"/>
          </w:tcPr>
          <w:p w:rsidR="003B2A2E" w:rsidRPr="0087064C" w:rsidRDefault="003B2A2E" w:rsidP="0072023C">
            <w:pPr>
              <w:widowControl w:val="0"/>
              <w:suppressAutoHyphens w:val="0"/>
              <w:spacing w:line="240" w:lineRule="auto"/>
              <w:ind w:firstLine="0"/>
              <w:jc w:val="left"/>
              <w:rPr>
                <w:rFonts w:cs="Arial"/>
                <w:b/>
                <w:szCs w:val="24"/>
                <w:lang w:eastAsia="en-US"/>
              </w:rPr>
            </w:pPr>
            <w:r w:rsidRPr="0087064C">
              <w:rPr>
                <w:rFonts w:cs="Arial"/>
                <w:b/>
                <w:szCs w:val="24"/>
                <w:lang w:eastAsia="en-US"/>
              </w:rPr>
              <w:t>Cenário Alternativo</w:t>
            </w:r>
          </w:p>
        </w:tc>
        <w:tc>
          <w:tcPr>
            <w:tcW w:w="4605" w:type="dxa"/>
          </w:tcPr>
          <w:p w:rsidR="003B2A2E" w:rsidRPr="00594DD3" w:rsidRDefault="00594DD3" w:rsidP="003B2A2E">
            <w:pPr>
              <w:ind w:firstLine="0"/>
              <w:jc w:val="left"/>
              <w:rPr>
                <w:szCs w:val="24"/>
              </w:rPr>
            </w:pPr>
            <w:r>
              <w:rPr>
                <w:b/>
                <w:szCs w:val="24"/>
              </w:rPr>
              <w:t xml:space="preserve"> </w:t>
            </w:r>
            <w:r w:rsidRPr="00594DD3">
              <w:rPr>
                <w:szCs w:val="24"/>
              </w:rPr>
              <w:t>1 – O link para o link do github já esta em sistema.</w:t>
            </w:r>
          </w:p>
        </w:tc>
      </w:tr>
    </w:tbl>
    <w:p w:rsidR="00CA2205" w:rsidRPr="0087064C" w:rsidRDefault="00CA2205" w:rsidP="00EF4F63">
      <w:pPr>
        <w:ind w:firstLine="0"/>
        <w:rPr>
          <w:b/>
          <w:szCs w:val="24"/>
        </w:rPr>
      </w:pPr>
    </w:p>
    <w:p w:rsidR="00760253" w:rsidRDefault="00760253" w:rsidP="00FE12FF">
      <w:pPr>
        <w:ind w:firstLine="0"/>
        <w:rPr>
          <w:color w:val="FF0000"/>
          <w:szCs w:val="24"/>
        </w:rPr>
      </w:pPr>
      <w:r w:rsidRPr="00FD1647">
        <w:rPr>
          <w:b/>
          <w:bCs/>
          <w:sz w:val="28"/>
          <w:szCs w:val="24"/>
        </w:rPr>
        <w:t>2</w:t>
      </w:r>
      <w:r w:rsidR="00CA2205" w:rsidRPr="00FD1647">
        <w:rPr>
          <w:b/>
          <w:bCs/>
          <w:sz w:val="28"/>
          <w:szCs w:val="24"/>
        </w:rPr>
        <w:t>.7. Diagrama de Caso de Uso</w:t>
      </w:r>
    </w:p>
    <w:p w:rsidR="00EF4F63" w:rsidRDefault="00EF4F63" w:rsidP="00FB785F">
      <w:pPr>
        <w:ind w:firstLine="0"/>
        <w:rPr>
          <w:color w:val="FF0000"/>
          <w:szCs w:val="24"/>
        </w:rPr>
      </w:pPr>
    </w:p>
    <w:p w:rsidR="00FE12FF" w:rsidRDefault="00FE12FF" w:rsidP="00FB785F">
      <w:pPr>
        <w:ind w:firstLine="0"/>
        <w:rPr>
          <w:color w:val="FF0000"/>
          <w:szCs w:val="24"/>
        </w:rPr>
      </w:pPr>
      <w:r>
        <w:rPr>
          <w:noProof/>
          <w:color w:val="FF0000"/>
          <w:szCs w:val="24"/>
          <w:lang w:eastAsia="pt-BR"/>
        </w:rPr>
        <w:drawing>
          <wp:inline distT="0" distB="0" distL="0" distR="0">
            <wp:extent cx="5760705" cy="4019550"/>
            <wp:effectExtent l="19050" t="0" r="0" b="0"/>
            <wp:docPr id="1" name="Imagem 0" descr="caso de uso 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 de uso pi.png"/>
                    <pic:cNvPicPr/>
                  </pic:nvPicPr>
                  <pic:blipFill>
                    <a:blip r:embed="rId9"/>
                    <a:stretch>
                      <a:fillRect/>
                    </a:stretch>
                  </pic:blipFill>
                  <pic:spPr>
                    <a:xfrm>
                      <a:off x="0" y="0"/>
                      <a:ext cx="5759450" cy="4018674"/>
                    </a:xfrm>
                    <a:prstGeom prst="rect">
                      <a:avLst/>
                    </a:prstGeom>
                  </pic:spPr>
                </pic:pic>
              </a:graphicData>
            </a:graphic>
          </wp:inline>
        </w:drawing>
      </w:r>
    </w:p>
    <w:p w:rsidR="00FE12FF" w:rsidRPr="00EF4F63" w:rsidRDefault="00FE12FF" w:rsidP="00FB785F">
      <w:pPr>
        <w:ind w:firstLine="0"/>
        <w:rPr>
          <w:color w:val="FF0000"/>
          <w:szCs w:val="24"/>
        </w:rPr>
      </w:pPr>
    </w:p>
    <w:p w:rsidR="00CA2205" w:rsidRPr="0087064C" w:rsidRDefault="00760253" w:rsidP="00FB785F">
      <w:pPr>
        <w:ind w:firstLine="0"/>
        <w:rPr>
          <w:b/>
          <w:bCs/>
          <w:szCs w:val="24"/>
        </w:rPr>
      </w:pPr>
      <w:r w:rsidRPr="00FD1647">
        <w:rPr>
          <w:b/>
          <w:bCs/>
          <w:sz w:val="28"/>
          <w:szCs w:val="24"/>
        </w:rPr>
        <w:t>3</w:t>
      </w:r>
      <w:r w:rsidR="00C546EA" w:rsidRPr="00FD1647">
        <w:rPr>
          <w:b/>
          <w:bCs/>
          <w:sz w:val="28"/>
          <w:szCs w:val="24"/>
        </w:rPr>
        <w:t>.0 – Diagrama Entidade Relacionamento</w:t>
      </w:r>
    </w:p>
    <w:p w:rsidR="00760253" w:rsidRPr="0087064C" w:rsidRDefault="00C37A1D" w:rsidP="00FB785F">
      <w:pPr>
        <w:ind w:firstLine="0"/>
        <w:rPr>
          <w:b/>
          <w:bCs/>
          <w:szCs w:val="24"/>
        </w:rPr>
      </w:pPr>
      <w:r>
        <w:rPr>
          <w:b/>
          <w:bCs/>
          <w:noProof/>
          <w:szCs w:val="24"/>
          <w:lang w:eastAsia="pt-BR"/>
        </w:rPr>
        <w:lastRenderedPageBreak/>
        <w:drawing>
          <wp:inline distT="0" distB="0" distL="0" distR="0">
            <wp:extent cx="5373370" cy="8891270"/>
            <wp:effectExtent l="19050" t="0" r="0" b="0"/>
            <wp:docPr id="8" name="Imagem 7" descr="banco 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co pi.png"/>
                    <pic:cNvPicPr/>
                  </pic:nvPicPr>
                  <pic:blipFill>
                    <a:blip r:embed="rId10"/>
                    <a:stretch>
                      <a:fillRect/>
                    </a:stretch>
                  </pic:blipFill>
                  <pic:spPr>
                    <a:xfrm>
                      <a:off x="0" y="0"/>
                      <a:ext cx="5373370" cy="8891270"/>
                    </a:xfrm>
                    <a:prstGeom prst="rect">
                      <a:avLst/>
                    </a:prstGeom>
                  </pic:spPr>
                </pic:pic>
              </a:graphicData>
            </a:graphic>
          </wp:inline>
        </w:drawing>
      </w:r>
    </w:p>
    <w:p w:rsidR="00CA2205" w:rsidRDefault="00760253" w:rsidP="00E0793E">
      <w:pPr>
        <w:ind w:firstLine="0"/>
        <w:jc w:val="left"/>
        <w:rPr>
          <w:b/>
          <w:bCs/>
          <w:sz w:val="28"/>
          <w:szCs w:val="24"/>
        </w:rPr>
      </w:pPr>
      <w:r w:rsidRPr="00FD1647">
        <w:rPr>
          <w:b/>
          <w:bCs/>
          <w:sz w:val="28"/>
          <w:szCs w:val="24"/>
        </w:rPr>
        <w:lastRenderedPageBreak/>
        <w:t>4</w:t>
      </w:r>
      <w:r w:rsidR="00CA2205" w:rsidRPr="00FD1647">
        <w:rPr>
          <w:b/>
          <w:bCs/>
          <w:sz w:val="28"/>
          <w:szCs w:val="24"/>
        </w:rPr>
        <w:t>.0 – Protótipo da aplicação</w:t>
      </w:r>
    </w:p>
    <w:p w:rsidR="000228DB" w:rsidRDefault="000228DB" w:rsidP="00FB785F">
      <w:pPr>
        <w:ind w:firstLine="0"/>
        <w:rPr>
          <w:b/>
          <w:bCs/>
          <w:sz w:val="28"/>
          <w:szCs w:val="24"/>
        </w:rPr>
      </w:pPr>
      <w:r>
        <w:rPr>
          <w:b/>
          <w:bCs/>
          <w:noProof/>
          <w:sz w:val="28"/>
          <w:szCs w:val="24"/>
          <w:lang w:eastAsia="pt-BR"/>
        </w:rPr>
        <w:lastRenderedPageBreak/>
        <w:drawing>
          <wp:inline distT="0" distB="0" distL="0" distR="0">
            <wp:extent cx="5759450" cy="4309110"/>
            <wp:effectExtent l="19050" t="0" r="0" b="0"/>
            <wp:docPr id="21" name="Imagem 20" descr="cadastro alu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astro aluno.png"/>
                    <pic:cNvPicPr/>
                  </pic:nvPicPr>
                  <pic:blipFill>
                    <a:blip r:embed="rId11"/>
                    <a:stretch>
                      <a:fillRect/>
                    </a:stretch>
                  </pic:blipFill>
                  <pic:spPr>
                    <a:xfrm>
                      <a:off x="0" y="0"/>
                      <a:ext cx="5759450" cy="4309110"/>
                    </a:xfrm>
                    <a:prstGeom prst="rect">
                      <a:avLst/>
                    </a:prstGeom>
                  </pic:spPr>
                </pic:pic>
              </a:graphicData>
            </a:graphic>
          </wp:inline>
        </w:drawing>
      </w:r>
      <w:r>
        <w:rPr>
          <w:b/>
          <w:bCs/>
          <w:noProof/>
          <w:sz w:val="28"/>
          <w:szCs w:val="24"/>
          <w:lang w:eastAsia="pt-BR"/>
        </w:rPr>
        <w:drawing>
          <wp:inline distT="0" distB="0" distL="0" distR="0">
            <wp:extent cx="5759450" cy="4309110"/>
            <wp:effectExtent l="19050" t="0" r="0" b="0"/>
            <wp:docPr id="22" name="Imagem 21" descr="cadastro cur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astro curso.png"/>
                    <pic:cNvPicPr/>
                  </pic:nvPicPr>
                  <pic:blipFill>
                    <a:blip r:embed="rId12"/>
                    <a:stretch>
                      <a:fillRect/>
                    </a:stretch>
                  </pic:blipFill>
                  <pic:spPr>
                    <a:xfrm>
                      <a:off x="0" y="0"/>
                      <a:ext cx="5759450" cy="4309110"/>
                    </a:xfrm>
                    <a:prstGeom prst="rect">
                      <a:avLst/>
                    </a:prstGeom>
                  </pic:spPr>
                </pic:pic>
              </a:graphicData>
            </a:graphic>
          </wp:inline>
        </w:drawing>
      </w:r>
      <w:r>
        <w:rPr>
          <w:b/>
          <w:bCs/>
          <w:noProof/>
          <w:sz w:val="28"/>
          <w:szCs w:val="24"/>
          <w:lang w:eastAsia="pt-BR"/>
        </w:rPr>
        <w:lastRenderedPageBreak/>
        <w:drawing>
          <wp:inline distT="0" distB="0" distL="0" distR="0">
            <wp:extent cx="5759450" cy="4309110"/>
            <wp:effectExtent l="19050" t="0" r="0" b="0"/>
            <wp:docPr id="23" name="Imagem 22" descr="cadastro endereço alu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astro endereço aluno.png"/>
                    <pic:cNvPicPr/>
                  </pic:nvPicPr>
                  <pic:blipFill>
                    <a:blip r:embed="rId13"/>
                    <a:stretch>
                      <a:fillRect/>
                    </a:stretch>
                  </pic:blipFill>
                  <pic:spPr>
                    <a:xfrm>
                      <a:off x="0" y="0"/>
                      <a:ext cx="5759450" cy="4309110"/>
                    </a:xfrm>
                    <a:prstGeom prst="rect">
                      <a:avLst/>
                    </a:prstGeom>
                  </pic:spPr>
                </pic:pic>
              </a:graphicData>
            </a:graphic>
          </wp:inline>
        </w:drawing>
      </w:r>
      <w:r>
        <w:rPr>
          <w:b/>
          <w:bCs/>
          <w:noProof/>
          <w:sz w:val="28"/>
          <w:szCs w:val="24"/>
          <w:lang w:eastAsia="pt-BR"/>
        </w:rPr>
        <w:drawing>
          <wp:inline distT="0" distB="0" distL="0" distR="0">
            <wp:extent cx="5759450" cy="4309110"/>
            <wp:effectExtent l="19050" t="0" r="0" b="0"/>
            <wp:docPr id="24" name="Imagem 23" descr="esqueceu sen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queceu senha.png"/>
                    <pic:cNvPicPr/>
                  </pic:nvPicPr>
                  <pic:blipFill>
                    <a:blip r:embed="rId14"/>
                    <a:stretch>
                      <a:fillRect/>
                    </a:stretch>
                  </pic:blipFill>
                  <pic:spPr>
                    <a:xfrm>
                      <a:off x="0" y="0"/>
                      <a:ext cx="5759450" cy="4309110"/>
                    </a:xfrm>
                    <a:prstGeom prst="rect">
                      <a:avLst/>
                    </a:prstGeom>
                  </pic:spPr>
                </pic:pic>
              </a:graphicData>
            </a:graphic>
          </wp:inline>
        </w:drawing>
      </w:r>
      <w:r>
        <w:rPr>
          <w:b/>
          <w:bCs/>
          <w:noProof/>
          <w:sz w:val="28"/>
          <w:szCs w:val="24"/>
          <w:lang w:eastAsia="pt-BR"/>
        </w:rPr>
        <w:lastRenderedPageBreak/>
        <w:drawing>
          <wp:inline distT="0" distB="0" distL="0" distR="0">
            <wp:extent cx="5759450" cy="4309110"/>
            <wp:effectExtent l="19050" t="0" r="0" b="0"/>
            <wp:docPr id="25" name="Imagem 24" descr="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5"/>
                    <a:stretch>
                      <a:fillRect/>
                    </a:stretch>
                  </pic:blipFill>
                  <pic:spPr>
                    <a:xfrm>
                      <a:off x="0" y="0"/>
                      <a:ext cx="5759450" cy="4309110"/>
                    </a:xfrm>
                    <a:prstGeom prst="rect">
                      <a:avLst/>
                    </a:prstGeom>
                  </pic:spPr>
                </pic:pic>
              </a:graphicData>
            </a:graphic>
          </wp:inline>
        </w:drawing>
      </w:r>
    </w:p>
    <w:p w:rsidR="00E0793E" w:rsidRDefault="00C546EA" w:rsidP="00FB785F">
      <w:pPr>
        <w:ind w:firstLine="0"/>
        <w:rPr>
          <w:b/>
          <w:bCs/>
          <w:sz w:val="28"/>
          <w:szCs w:val="24"/>
        </w:rPr>
      </w:pPr>
      <w:r w:rsidRPr="00FD1647">
        <w:rPr>
          <w:b/>
          <w:bCs/>
          <w:sz w:val="28"/>
          <w:szCs w:val="24"/>
        </w:rPr>
        <w:t>Conclusão</w:t>
      </w:r>
    </w:p>
    <w:p w:rsidR="00E0793E" w:rsidRDefault="00243281" w:rsidP="00243281">
      <w:pPr>
        <w:ind w:firstLine="0"/>
        <w:jc w:val="left"/>
        <w:rPr>
          <w:bCs/>
          <w:szCs w:val="24"/>
        </w:rPr>
      </w:pPr>
      <w:r>
        <w:rPr>
          <w:bCs/>
          <w:szCs w:val="24"/>
        </w:rPr>
        <w:t>O desenvolvimento do projeto TechVagas permitiu a aplicação dos conhecimenots adquiridos ao longo do</w:t>
      </w:r>
      <w:r w:rsidR="000228DB">
        <w:rPr>
          <w:bCs/>
          <w:szCs w:val="24"/>
        </w:rPr>
        <w:t xml:space="preserve">s dois semestres </w:t>
      </w:r>
      <w:r>
        <w:rPr>
          <w:bCs/>
          <w:szCs w:val="24"/>
        </w:rPr>
        <w:t>uma solução voltada para uma nece</w:t>
      </w:r>
      <w:r w:rsidR="000228DB">
        <w:rPr>
          <w:bCs/>
          <w:szCs w:val="24"/>
        </w:rPr>
        <w:t xml:space="preserve">ssidade real dos estudantes </w:t>
      </w:r>
    </w:p>
    <w:p w:rsidR="000228DB" w:rsidRPr="000228DB" w:rsidRDefault="000228DB" w:rsidP="000228DB">
      <w:pPr>
        <w:suppressAutoHyphens w:val="0"/>
        <w:spacing w:before="100" w:beforeAutospacing="1" w:after="100" w:afterAutospacing="1" w:line="240" w:lineRule="auto"/>
        <w:ind w:firstLine="0"/>
        <w:jc w:val="left"/>
        <w:rPr>
          <w:szCs w:val="24"/>
          <w:lang w:eastAsia="pt-BR"/>
        </w:rPr>
      </w:pPr>
      <w:r w:rsidRPr="000228DB">
        <w:rPr>
          <w:szCs w:val="24"/>
          <w:lang w:eastAsia="pt-BR"/>
        </w:rPr>
        <w:t xml:space="preserve">O </w:t>
      </w:r>
      <w:r>
        <w:rPr>
          <w:szCs w:val="24"/>
          <w:lang w:eastAsia="pt-BR"/>
        </w:rPr>
        <w:t xml:space="preserve">inicio do desenvolvimento do projeto </w:t>
      </w:r>
      <w:r w:rsidRPr="000228DB">
        <w:rPr>
          <w:szCs w:val="24"/>
          <w:lang w:eastAsia="pt-BR"/>
        </w:rPr>
        <w:t>TechVagas permitiu a aplicação dos conhecimentos adquiridos ao longo do</w:t>
      </w:r>
      <w:r>
        <w:rPr>
          <w:szCs w:val="24"/>
          <w:lang w:eastAsia="pt-BR"/>
        </w:rPr>
        <w:t>s dois semestres cursados no</w:t>
      </w:r>
      <w:r w:rsidRPr="000228DB">
        <w:rPr>
          <w:szCs w:val="24"/>
          <w:lang w:eastAsia="pt-BR"/>
        </w:rPr>
        <w:t xml:space="preserve"> curso na criação de uma solução voltada para uma necessidade real dos estudantes</w:t>
      </w:r>
      <w:r>
        <w:rPr>
          <w:szCs w:val="24"/>
          <w:lang w:eastAsia="pt-BR"/>
        </w:rPr>
        <w:t xml:space="preserve"> de uma fculdade</w:t>
      </w:r>
      <w:r w:rsidRPr="000228DB">
        <w:rPr>
          <w:szCs w:val="24"/>
          <w:lang w:eastAsia="pt-BR"/>
        </w:rPr>
        <w:t xml:space="preserve">. A plataforma </w:t>
      </w:r>
      <w:r>
        <w:rPr>
          <w:szCs w:val="24"/>
          <w:lang w:eastAsia="pt-BR"/>
        </w:rPr>
        <w:t>tem como objetivo</w:t>
      </w:r>
      <w:r w:rsidRPr="000228DB">
        <w:rPr>
          <w:szCs w:val="24"/>
          <w:lang w:eastAsia="pt-BR"/>
        </w:rPr>
        <w:t xml:space="preserve"> aproximar alunos e empresas, facilitando a divulgação de oportunidades e a identificação de candidatos com perfis compatíveis às vagas disponíveis.</w:t>
      </w:r>
    </w:p>
    <w:p w:rsidR="000228DB" w:rsidRDefault="000228DB" w:rsidP="000228DB">
      <w:pPr>
        <w:suppressAutoHyphens w:val="0"/>
        <w:spacing w:before="100" w:beforeAutospacing="1" w:after="100" w:afterAutospacing="1" w:line="240" w:lineRule="auto"/>
        <w:ind w:firstLine="0"/>
        <w:jc w:val="left"/>
        <w:rPr>
          <w:szCs w:val="24"/>
          <w:lang w:eastAsia="pt-BR"/>
        </w:rPr>
      </w:pPr>
      <w:r w:rsidRPr="000228DB">
        <w:rPr>
          <w:szCs w:val="24"/>
          <w:lang w:eastAsia="pt-BR"/>
        </w:rPr>
        <w:lastRenderedPageBreak/>
        <w:t xml:space="preserve">Durante o levantamento de requisitos, foram identificadas as principais dificuldades enfrentadas pelos usuários, possibilitando a definição das funcionalidades essenciais do sistema, como cadastro </w:t>
      </w:r>
      <w:r>
        <w:rPr>
          <w:szCs w:val="24"/>
          <w:lang w:eastAsia="pt-BR"/>
        </w:rPr>
        <w:t>de estudantes, edição de perfil</w:t>
      </w:r>
      <w:r w:rsidRPr="000228DB">
        <w:rPr>
          <w:szCs w:val="24"/>
          <w:lang w:eastAsia="pt-BR"/>
        </w:rPr>
        <w:t>.</w:t>
      </w:r>
    </w:p>
    <w:p w:rsidR="000228DB" w:rsidRPr="000228DB" w:rsidRDefault="000228DB" w:rsidP="000228DB">
      <w:pPr>
        <w:suppressAutoHyphens w:val="0"/>
        <w:spacing w:before="100" w:beforeAutospacing="1" w:after="100" w:afterAutospacing="1" w:line="240" w:lineRule="auto"/>
        <w:ind w:firstLine="0"/>
        <w:jc w:val="left"/>
        <w:rPr>
          <w:rFonts w:ascii="Times New Roman" w:hAnsi="Times New Roman"/>
          <w:szCs w:val="24"/>
          <w:lang w:eastAsia="pt-BR"/>
        </w:rPr>
      </w:pPr>
      <w:r w:rsidRPr="000228DB">
        <w:rPr>
          <w:szCs w:val="24"/>
          <w:lang w:eastAsia="pt-BR"/>
        </w:rPr>
        <w:t xml:space="preserve">Dessa forma, espera-se que o TechVagas </w:t>
      </w:r>
      <w:r>
        <w:rPr>
          <w:szCs w:val="24"/>
          <w:lang w:eastAsia="pt-BR"/>
        </w:rPr>
        <w:t xml:space="preserve">possa evoluir para um sistema que </w:t>
      </w:r>
      <w:r w:rsidRPr="000228DB">
        <w:rPr>
          <w:szCs w:val="24"/>
          <w:lang w:eastAsia="pt-BR"/>
        </w:rPr>
        <w:t>auxilie estudantes na busca por oportunidades profissionais e ofereça às empresas uma ferramenta prática para encontrar talentos em formação.</w:t>
      </w:r>
    </w:p>
    <w:p w:rsidR="000228DB" w:rsidRPr="00243281" w:rsidRDefault="000228DB" w:rsidP="00243281">
      <w:pPr>
        <w:ind w:firstLine="0"/>
        <w:jc w:val="left"/>
        <w:rPr>
          <w:bCs/>
          <w:szCs w:val="24"/>
        </w:rPr>
      </w:pPr>
    </w:p>
    <w:sectPr w:rsidR="000228DB" w:rsidRPr="00243281" w:rsidSect="009B1E6C">
      <w:headerReference w:type="default" r:id="rId16"/>
      <w:footnotePr>
        <w:pos w:val="beneathText"/>
      </w:footnotePr>
      <w:type w:val="continuous"/>
      <w:pgSz w:w="11905" w:h="16837"/>
      <w:pgMar w:top="1701" w:right="1134" w:bottom="1134" w:left="1701" w:header="720" w:footer="720" w:gutter="0"/>
      <w:pgNumType w:start="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3DDA" w:rsidRDefault="005E3DDA">
      <w:pPr>
        <w:spacing w:line="240" w:lineRule="auto"/>
      </w:pPr>
      <w:r>
        <w:separator/>
      </w:r>
    </w:p>
  </w:endnote>
  <w:endnote w:type="continuationSeparator" w:id="1">
    <w:p w:rsidR="005E3DDA" w:rsidRDefault="005E3DD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Liberation Serif"/>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Wingdings">
    <w:panose1 w:val="00000000000000000000"/>
    <w:charset w:val="02"/>
    <w:family w:val="auto"/>
    <w:pitch w:val="variable"/>
    <w:sig w:usb0="00000000" w:usb1="10000000" w:usb2="00000000" w:usb3="00000000" w:csb0="80000000" w:csb1="00000000"/>
  </w:font>
  <w:font w:name="Arial">
    <w:altName w:val="Arial Unicode MS"/>
    <w:panose1 w:val="020B0604020202020204"/>
    <w:charset w:val="00"/>
    <w:family w:val="swiss"/>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Lucida Bright">
    <w:panose1 w:val="02040602050505020304"/>
    <w:charset w:val="00"/>
    <w:family w:val="roman"/>
    <w:pitch w:val="variable"/>
    <w:sig w:usb0="00000003" w:usb1="00000000" w:usb2="00000000" w:usb3="00000000" w:csb0="00000001" w:csb1="00000000"/>
  </w:font>
  <w:font w:name="DejaVu Sans">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22EF" w:usb1="C000205A" w:usb2="00000008" w:usb3="00000000" w:csb0="00000057" w:csb1="00000000"/>
  </w:font>
  <w:font w:name="Calibri">
    <w:panose1 w:val="020F0502020204030204"/>
    <w:charset w:val="00"/>
    <w:family w:val="swiss"/>
    <w:pitch w:val="variable"/>
    <w:sig w:usb0="A00002EF" w:usb1="4000207B" w:usb2="00000000" w:usb3="00000000" w:csb0="0000009F" w:csb1="00000000"/>
  </w:font>
  <w:font w:name="Arial Black">
    <w:altName w:val="Arial Unicode MS"/>
    <w:charset w:val="01"/>
    <w:family w:val="swiss"/>
    <w:pitch w:val="variable"/>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3DDA" w:rsidRDefault="005E3DDA" w:rsidP="00AC047F">
      <w:pPr>
        <w:spacing w:line="240" w:lineRule="auto"/>
        <w:ind w:firstLine="0"/>
        <w:jc w:val="left"/>
      </w:pPr>
      <w:r>
        <w:separator/>
      </w:r>
    </w:p>
  </w:footnote>
  <w:footnote w:type="continuationSeparator" w:id="1">
    <w:p w:rsidR="005E3DDA" w:rsidRDefault="005E3DD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473D" w:rsidRDefault="002537D2">
    <w:pPr>
      <w:pStyle w:val="Cabealho"/>
      <w:jc w:val="right"/>
    </w:pPr>
    <w:fldSimple w:instr="PAGE   \* MERGEFORMAT">
      <w:r w:rsidR="000228DB">
        <w:rPr>
          <w:noProof/>
        </w:rPr>
        <w:t>18</w:t>
      </w:r>
    </w:fldSimple>
  </w:p>
  <w:p w:rsidR="0044473D" w:rsidRDefault="0044473D">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ED822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singleLevel"/>
    <w:tmpl w:val="00000001"/>
    <w:lvl w:ilvl="0">
      <w:start w:val="1"/>
      <w:numFmt w:val="decimal"/>
      <w:lvlText w:val="%1 "/>
      <w:lvlJc w:val="left"/>
      <w:pPr>
        <w:tabs>
          <w:tab w:val="num" w:pos="0"/>
        </w:tabs>
        <w:ind w:left="720" w:hanging="360"/>
      </w:pPr>
    </w:lvl>
  </w:abstractNum>
  <w:abstractNum w:abstractNumId="2">
    <w:nsid w:val="00000002"/>
    <w:multiLevelType w:val="multilevel"/>
    <w:tmpl w:val="00000002"/>
    <w:name w:val="WW8Num15"/>
    <w:lvl w:ilvl="0">
      <w:start w:val="1"/>
      <w:numFmt w:val="decimal"/>
      <w:pStyle w:val="0-TitCap1"/>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nsid w:val="00000003"/>
    <w:multiLevelType w:val="multilevel"/>
    <w:tmpl w:val="00000003"/>
    <w:name w:val="WW8Num17"/>
    <w:lvl w:ilvl="0">
      <w:start w:val="1"/>
      <w:numFmt w:val="decimal"/>
      <w:pStyle w:val="0-TitTextoComNum"/>
      <w:suff w:val="space"/>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00000004"/>
    <w:multiLevelType w:val="singleLevel"/>
    <w:tmpl w:val="00000004"/>
    <w:name w:val="WW8Num20"/>
    <w:lvl w:ilvl="0">
      <w:start w:val="1"/>
      <w:numFmt w:val="decimal"/>
      <w:pStyle w:val="0-SubTitComNum"/>
      <w:lvlText w:val="%1 "/>
      <w:lvlJc w:val="left"/>
      <w:pPr>
        <w:tabs>
          <w:tab w:val="num" w:pos="0"/>
        </w:tabs>
        <w:ind w:left="720" w:hanging="360"/>
      </w:pPr>
    </w:lvl>
  </w:abstractNum>
  <w:abstractNum w:abstractNumId="5">
    <w:nsid w:val="0C793541"/>
    <w:multiLevelType w:val="hybridMultilevel"/>
    <w:tmpl w:val="5558AB90"/>
    <w:lvl w:ilvl="0" w:tplc="1876C844">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6">
    <w:nsid w:val="1DE931FD"/>
    <w:multiLevelType w:val="multilevel"/>
    <w:tmpl w:val="E68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4C91BDA"/>
    <w:multiLevelType w:val="singleLevel"/>
    <w:tmpl w:val="D9B244CC"/>
    <w:lvl w:ilvl="0">
      <w:start w:val="1"/>
      <w:numFmt w:val="bullet"/>
      <w:pStyle w:val="RME-Resumo"/>
      <w:lvlText w:val=""/>
      <w:lvlJc w:val="left"/>
      <w:pPr>
        <w:tabs>
          <w:tab w:val="num" w:pos="360"/>
        </w:tabs>
        <w:ind w:left="227" w:hanging="227"/>
      </w:pPr>
      <w:rPr>
        <w:rFonts w:ascii="Wingdings" w:hAnsi="Wingdings" w:hint="default"/>
        <w:b w:val="0"/>
        <w:i w:val="0"/>
        <w:strike w:val="0"/>
        <w:dstrike w:val="0"/>
        <w:sz w:val="20"/>
        <w:u w:val="none"/>
        <w:effect w:val="none"/>
      </w:rPr>
    </w:lvl>
  </w:abstractNum>
  <w:abstractNum w:abstractNumId="8">
    <w:nsid w:val="47F428A4"/>
    <w:multiLevelType w:val="hybridMultilevel"/>
    <w:tmpl w:val="D37A8F7E"/>
    <w:lvl w:ilvl="0" w:tplc="D6CA90F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4D1019B5"/>
    <w:multiLevelType w:val="hybridMultilevel"/>
    <w:tmpl w:val="FAE01F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5E010AB6"/>
    <w:multiLevelType w:val="hybridMultilevel"/>
    <w:tmpl w:val="116014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64170706"/>
    <w:multiLevelType w:val="multilevel"/>
    <w:tmpl w:val="5CA478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6E16225B"/>
    <w:multiLevelType w:val="hybridMultilevel"/>
    <w:tmpl w:val="13BC6A5C"/>
    <w:lvl w:ilvl="0" w:tplc="FA6CC3DA">
      <w:numFmt w:val="bullet"/>
      <w:lvlText w:val=""/>
      <w:lvlJc w:val="left"/>
      <w:pPr>
        <w:ind w:left="1778" w:hanging="360"/>
      </w:pPr>
      <w:rPr>
        <w:rFonts w:ascii="Symbol" w:eastAsia="Times New Roman" w:hAnsi="Symbol" w:cs="Times New Roman" w:hint="default"/>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2"/>
  </w:num>
  <w:num w:numId="6">
    <w:abstractNumId w:val="5"/>
  </w:num>
  <w:num w:numId="7">
    <w:abstractNumId w:val="0"/>
  </w:num>
  <w:num w:numId="8">
    <w:abstractNumId w:val="9"/>
  </w:num>
  <w:num w:numId="9">
    <w:abstractNumId w:val="10"/>
  </w:num>
  <w:num w:numId="10">
    <w:abstractNumId w:val="7"/>
  </w:num>
  <w:num w:numId="11">
    <w:abstractNumId w:val="6"/>
  </w:num>
  <w:num w:numId="12">
    <w:abstractNumId w:val="8"/>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13314"/>
  </w:hdrShapeDefaults>
  <w:footnotePr>
    <w:pos w:val="beneathText"/>
    <w:footnote w:id="0"/>
    <w:footnote w:id="1"/>
  </w:footnotePr>
  <w:endnotePr>
    <w:endnote w:id="0"/>
    <w:endnote w:id="1"/>
  </w:endnotePr>
  <w:compat/>
  <w:rsids>
    <w:rsidRoot w:val="00427593"/>
    <w:rsid w:val="00002BAB"/>
    <w:rsid w:val="000037F4"/>
    <w:rsid w:val="00006D7E"/>
    <w:rsid w:val="00017142"/>
    <w:rsid w:val="00020D4C"/>
    <w:rsid w:val="000228DB"/>
    <w:rsid w:val="00031AF8"/>
    <w:rsid w:val="000352E7"/>
    <w:rsid w:val="00043528"/>
    <w:rsid w:val="00056D5A"/>
    <w:rsid w:val="00060B2E"/>
    <w:rsid w:val="00061666"/>
    <w:rsid w:val="000726F0"/>
    <w:rsid w:val="000762B7"/>
    <w:rsid w:val="00076651"/>
    <w:rsid w:val="00080AAE"/>
    <w:rsid w:val="00086163"/>
    <w:rsid w:val="0008752C"/>
    <w:rsid w:val="000A1072"/>
    <w:rsid w:val="000A1BAF"/>
    <w:rsid w:val="000B3A3A"/>
    <w:rsid w:val="000C5BF7"/>
    <w:rsid w:val="000D0BE8"/>
    <w:rsid w:val="000D2574"/>
    <w:rsid w:val="000D2B28"/>
    <w:rsid w:val="000E54BD"/>
    <w:rsid w:val="000E7778"/>
    <w:rsid w:val="000F1D0D"/>
    <w:rsid w:val="001027B6"/>
    <w:rsid w:val="001155B1"/>
    <w:rsid w:val="00123BF6"/>
    <w:rsid w:val="001363C5"/>
    <w:rsid w:val="00136F83"/>
    <w:rsid w:val="001419D2"/>
    <w:rsid w:val="00144332"/>
    <w:rsid w:val="00153062"/>
    <w:rsid w:val="00154EFB"/>
    <w:rsid w:val="00161BF4"/>
    <w:rsid w:val="00167E50"/>
    <w:rsid w:val="001711E5"/>
    <w:rsid w:val="0017209A"/>
    <w:rsid w:val="00172704"/>
    <w:rsid w:val="00180715"/>
    <w:rsid w:val="001B054B"/>
    <w:rsid w:val="001B66D4"/>
    <w:rsid w:val="001B7153"/>
    <w:rsid w:val="001D35E4"/>
    <w:rsid w:val="001E0837"/>
    <w:rsid w:val="001E1227"/>
    <w:rsid w:val="001E2DD8"/>
    <w:rsid w:val="001E7914"/>
    <w:rsid w:val="001F6E92"/>
    <w:rsid w:val="001F77AA"/>
    <w:rsid w:val="00221861"/>
    <w:rsid w:val="00227455"/>
    <w:rsid w:val="002275AE"/>
    <w:rsid w:val="00227FB5"/>
    <w:rsid w:val="00240B18"/>
    <w:rsid w:val="00240EC0"/>
    <w:rsid w:val="00243281"/>
    <w:rsid w:val="00251264"/>
    <w:rsid w:val="002537D2"/>
    <w:rsid w:val="00254EE6"/>
    <w:rsid w:val="00262F3B"/>
    <w:rsid w:val="0026453A"/>
    <w:rsid w:val="0026777B"/>
    <w:rsid w:val="002717F5"/>
    <w:rsid w:val="00273317"/>
    <w:rsid w:val="00284107"/>
    <w:rsid w:val="0029132C"/>
    <w:rsid w:val="00294508"/>
    <w:rsid w:val="002B6ED8"/>
    <w:rsid w:val="002C0EF1"/>
    <w:rsid w:val="002C1365"/>
    <w:rsid w:val="002C6C3E"/>
    <w:rsid w:val="002D3CD1"/>
    <w:rsid w:val="002E5EE0"/>
    <w:rsid w:val="002F03A6"/>
    <w:rsid w:val="002F0C7D"/>
    <w:rsid w:val="003043E1"/>
    <w:rsid w:val="00305CDB"/>
    <w:rsid w:val="003177E9"/>
    <w:rsid w:val="003245FE"/>
    <w:rsid w:val="00325835"/>
    <w:rsid w:val="003447F4"/>
    <w:rsid w:val="00351A43"/>
    <w:rsid w:val="00355852"/>
    <w:rsid w:val="0035727B"/>
    <w:rsid w:val="003657A7"/>
    <w:rsid w:val="0037699A"/>
    <w:rsid w:val="003913B3"/>
    <w:rsid w:val="00394337"/>
    <w:rsid w:val="003A141E"/>
    <w:rsid w:val="003B2A2E"/>
    <w:rsid w:val="003B7784"/>
    <w:rsid w:val="003C2E49"/>
    <w:rsid w:val="0040124F"/>
    <w:rsid w:val="00416768"/>
    <w:rsid w:val="00421934"/>
    <w:rsid w:val="00423E50"/>
    <w:rsid w:val="00427593"/>
    <w:rsid w:val="004358CA"/>
    <w:rsid w:val="00436427"/>
    <w:rsid w:val="0044473D"/>
    <w:rsid w:val="00445643"/>
    <w:rsid w:val="0045096A"/>
    <w:rsid w:val="00465189"/>
    <w:rsid w:val="004660BB"/>
    <w:rsid w:val="00467AFF"/>
    <w:rsid w:val="00471898"/>
    <w:rsid w:val="00474A40"/>
    <w:rsid w:val="004756CA"/>
    <w:rsid w:val="00475763"/>
    <w:rsid w:val="00476CD4"/>
    <w:rsid w:val="00487393"/>
    <w:rsid w:val="004D03E6"/>
    <w:rsid w:val="004D7A7C"/>
    <w:rsid w:val="004E46D3"/>
    <w:rsid w:val="004E6009"/>
    <w:rsid w:val="004F4164"/>
    <w:rsid w:val="004F7ACE"/>
    <w:rsid w:val="0050271E"/>
    <w:rsid w:val="005135EA"/>
    <w:rsid w:val="00516635"/>
    <w:rsid w:val="00521763"/>
    <w:rsid w:val="0052722D"/>
    <w:rsid w:val="00543A94"/>
    <w:rsid w:val="00551317"/>
    <w:rsid w:val="00553354"/>
    <w:rsid w:val="005571E9"/>
    <w:rsid w:val="00562F08"/>
    <w:rsid w:val="00563DBE"/>
    <w:rsid w:val="005837D1"/>
    <w:rsid w:val="00586740"/>
    <w:rsid w:val="00594DD3"/>
    <w:rsid w:val="00597416"/>
    <w:rsid w:val="005A0B4C"/>
    <w:rsid w:val="005A6C40"/>
    <w:rsid w:val="005D52EB"/>
    <w:rsid w:val="005D61D4"/>
    <w:rsid w:val="005E3DDA"/>
    <w:rsid w:val="005F0EE4"/>
    <w:rsid w:val="005F395D"/>
    <w:rsid w:val="00610433"/>
    <w:rsid w:val="0061553A"/>
    <w:rsid w:val="00622ED1"/>
    <w:rsid w:val="00624FDA"/>
    <w:rsid w:val="006340D0"/>
    <w:rsid w:val="006411D2"/>
    <w:rsid w:val="00675635"/>
    <w:rsid w:val="006773E5"/>
    <w:rsid w:val="006858C2"/>
    <w:rsid w:val="006957C4"/>
    <w:rsid w:val="006A2975"/>
    <w:rsid w:val="006A3DB9"/>
    <w:rsid w:val="006A709F"/>
    <w:rsid w:val="006A7985"/>
    <w:rsid w:val="006D3A8C"/>
    <w:rsid w:val="006E2006"/>
    <w:rsid w:val="006F1D6B"/>
    <w:rsid w:val="006F1EEB"/>
    <w:rsid w:val="006F7626"/>
    <w:rsid w:val="00701700"/>
    <w:rsid w:val="007123F7"/>
    <w:rsid w:val="00712918"/>
    <w:rsid w:val="00724A7A"/>
    <w:rsid w:val="007302BC"/>
    <w:rsid w:val="00731ED8"/>
    <w:rsid w:val="007365ED"/>
    <w:rsid w:val="00760253"/>
    <w:rsid w:val="00762A53"/>
    <w:rsid w:val="007712DE"/>
    <w:rsid w:val="00776386"/>
    <w:rsid w:val="007774B1"/>
    <w:rsid w:val="00781A50"/>
    <w:rsid w:val="00791C12"/>
    <w:rsid w:val="00793D0A"/>
    <w:rsid w:val="00794773"/>
    <w:rsid w:val="007B0A68"/>
    <w:rsid w:val="007B6C4F"/>
    <w:rsid w:val="007F038A"/>
    <w:rsid w:val="007F5685"/>
    <w:rsid w:val="007F71FA"/>
    <w:rsid w:val="00800839"/>
    <w:rsid w:val="00811962"/>
    <w:rsid w:val="00823ACA"/>
    <w:rsid w:val="00824156"/>
    <w:rsid w:val="0083009A"/>
    <w:rsid w:val="00835230"/>
    <w:rsid w:val="00835CFD"/>
    <w:rsid w:val="0083678F"/>
    <w:rsid w:val="00840257"/>
    <w:rsid w:val="00845DC3"/>
    <w:rsid w:val="008547E0"/>
    <w:rsid w:val="008613BE"/>
    <w:rsid w:val="008637B1"/>
    <w:rsid w:val="0087064C"/>
    <w:rsid w:val="00884479"/>
    <w:rsid w:val="008879E9"/>
    <w:rsid w:val="00892697"/>
    <w:rsid w:val="00892B85"/>
    <w:rsid w:val="00894949"/>
    <w:rsid w:val="008A51CF"/>
    <w:rsid w:val="008B0367"/>
    <w:rsid w:val="008B1E7E"/>
    <w:rsid w:val="008B4059"/>
    <w:rsid w:val="008B4E6F"/>
    <w:rsid w:val="008B5D68"/>
    <w:rsid w:val="008B768E"/>
    <w:rsid w:val="008D1828"/>
    <w:rsid w:val="008D290D"/>
    <w:rsid w:val="008D42DD"/>
    <w:rsid w:val="008D5F39"/>
    <w:rsid w:val="008D61C0"/>
    <w:rsid w:val="008E40AA"/>
    <w:rsid w:val="008F4753"/>
    <w:rsid w:val="008F52E2"/>
    <w:rsid w:val="009116B4"/>
    <w:rsid w:val="00924765"/>
    <w:rsid w:val="009301D0"/>
    <w:rsid w:val="00930F91"/>
    <w:rsid w:val="009408DF"/>
    <w:rsid w:val="00945794"/>
    <w:rsid w:val="0095587F"/>
    <w:rsid w:val="009635B2"/>
    <w:rsid w:val="009829FA"/>
    <w:rsid w:val="0098578D"/>
    <w:rsid w:val="0098776F"/>
    <w:rsid w:val="00995ABB"/>
    <w:rsid w:val="009A543B"/>
    <w:rsid w:val="009B196A"/>
    <w:rsid w:val="009B1E6C"/>
    <w:rsid w:val="009B3E09"/>
    <w:rsid w:val="009B423C"/>
    <w:rsid w:val="009C2B16"/>
    <w:rsid w:val="009C5421"/>
    <w:rsid w:val="009D358A"/>
    <w:rsid w:val="009E0659"/>
    <w:rsid w:val="009E3E49"/>
    <w:rsid w:val="009F114C"/>
    <w:rsid w:val="009F6CE4"/>
    <w:rsid w:val="009F76E5"/>
    <w:rsid w:val="00A03BD3"/>
    <w:rsid w:val="00A061E4"/>
    <w:rsid w:val="00A13E3A"/>
    <w:rsid w:val="00A31E76"/>
    <w:rsid w:val="00A329B3"/>
    <w:rsid w:val="00A41AB1"/>
    <w:rsid w:val="00A47E87"/>
    <w:rsid w:val="00A52BDA"/>
    <w:rsid w:val="00A67642"/>
    <w:rsid w:val="00AA1ED0"/>
    <w:rsid w:val="00AA5AB8"/>
    <w:rsid w:val="00AB2651"/>
    <w:rsid w:val="00AB7C70"/>
    <w:rsid w:val="00AC047F"/>
    <w:rsid w:val="00AC1AD7"/>
    <w:rsid w:val="00AC73C7"/>
    <w:rsid w:val="00B01591"/>
    <w:rsid w:val="00B06FF2"/>
    <w:rsid w:val="00B271DE"/>
    <w:rsid w:val="00B418CC"/>
    <w:rsid w:val="00B42452"/>
    <w:rsid w:val="00B55FBA"/>
    <w:rsid w:val="00B6001E"/>
    <w:rsid w:val="00B61DCE"/>
    <w:rsid w:val="00B80A05"/>
    <w:rsid w:val="00B82BC4"/>
    <w:rsid w:val="00BA057E"/>
    <w:rsid w:val="00BA547D"/>
    <w:rsid w:val="00BB1D48"/>
    <w:rsid w:val="00BB630D"/>
    <w:rsid w:val="00BB74AB"/>
    <w:rsid w:val="00BC32AE"/>
    <w:rsid w:val="00BD06F8"/>
    <w:rsid w:val="00BD099F"/>
    <w:rsid w:val="00BE3C10"/>
    <w:rsid w:val="00BE4DDB"/>
    <w:rsid w:val="00BF1153"/>
    <w:rsid w:val="00BF47AC"/>
    <w:rsid w:val="00C00176"/>
    <w:rsid w:val="00C06367"/>
    <w:rsid w:val="00C138CC"/>
    <w:rsid w:val="00C23248"/>
    <w:rsid w:val="00C267AC"/>
    <w:rsid w:val="00C37A1D"/>
    <w:rsid w:val="00C408F3"/>
    <w:rsid w:val="00C44A34"/>
    <w:rsid w:val="00C45705"/>
    <w:rsid w:val="00C52C75"/>
    <w:rsid w:val="00C546EA"/>
    <w:rsid w:val="00C56B2F"/>
    <w:rsid w:val="00C632AC"/>
    <w:rsid w:val="00C725FA"/>
    <w:rsid w:val="00C726FD"/>
    <w:rsid w:val="00C7552D"/>
    <w:rsid w:val="00C77DFD"/>
    <w:rsid w:val="00C902FF"/>
    <w:rsid w:val="00C91201"/>
    <w:rsid w:val="00C9687C"/>
    <w:rsid w:val="00CA2205"/>
    <w:rsid w:val="00CB35C8"/>
    <w:rsid w:val="00CC3A46"/>
    <w:rsid w:val="00CD313D"/>
    <w:rsid w:val="00CD33D7"/>
    <w:rsid w:val="00CE01F2"/>
    <w:rsid w:val="00CE098D"/>
    <w:rsid w:val="00CE1739"/>
    <w:rsid w:val="00CE4FF4"/>
    <w:rsid w:val="00CE7E76"/>
    <w:rsid w:val="00CF3A74"/>
    <w:rsid w:val="00CF7275"/>
    <w:rsid w:val="00D00548"/>
    <w:rsid w:val="00D03CB4"/>
    <w:rsid w:val="00D04904"/>
    <w:rsid w:val="00D10648"/>
    <w:rsid w:val="00D11F03"/>
    <w:rsid w:val="00D352BE"/>
    <w:rsid w:val="00D41F13"/>
    <w:rsid w:val="00D54D39"/>
    <w:rsid w:val="00D5533B"/>
    <w:rsid w:val="00D6014E"/>
    <w:rsid w:val="00D650BC"/>
    <w:rsid w:val="00D652EF"/>
    <w:rsid w:val="00D7606A"/>
    <w:rsid w:val="00D76A28"/>
    <w:rsid w:val="00D80F73"/>
    <w:rsid w:val="00D925C7"/>
    <w:rsid w:val="00D930C6"/>
    <w:rsid w:val="00D931F1"/>
    <w:rsid w:val="00DB21E7"/>
    <w:rsid w:val="00DB5C97"/>
    <w:rsid w:val="00DC2993"/>
    <w:rsid w:val="00DC3F5A"/>
    <w:rsid w:val="00DC78BF"/>
    <w:rsid w:val="00DD1994"/>
    <w:rsid w:val="00E05374"/>
    <w:rsid w:val="00E0793E"/>
    <w:rsid w:val="00E204AE"/>
    <w:rsid w:val="00E21D14"/>
    <w:rsid w:val="00E22DCC"/>
    <w:rsid w:val="00E24131"/>
    <w:rsid w:val="00E24589"/>
    <w:rsid w:val="00E2615D"/>
    <w:rsid w:val="00E33B04"/>
    <w:rsid w:val="00E36F4A"/>
    <w:rsid w:val="00E433C6"/>
    <w:rsid w:val="00E43904"/>
    <w:rsid w:val="00E44AF0"/>
    <w:rsid w:val="00E51A33"/>
    <w:rsid w:val="00E70333"/>
    <w:rsid w:val="00E81CEA"/>
    <w:rsid w:val="00E94CE4"/>
    <w:rsid w:val="00E961F1"/>
    <w:rsid w:val="00EB2E08"/>
    <w:rsid w:val="00EB6413"/>
    <w:rsid w:val="00ED14D9"/>
    <w:rsid w:val="00ED267A"/>
    <w:rsid w:val="00ED29E5"/>
    <w:rsid w:val="00ED5129"/>
    <w:rsid w:val="00EE1A94"/>
    <w:rsid w:val="00EF06DC"/>
    <w:rsid w:val="00EF2CCA"/>
    <w:rsid w:val="00EF4F63"/>
    <w:rsid w:val="00EF59F6"/>
    <w:rsid w:val="00F02469"/>
    <w:rsid w:val="00F07477"/>
    <w:rsid w:val="00F12009"/>
    <w:rsid w:val="00F14DAA"/>
    <w:rsid w:val="00F15DF0"/>
    <w:rsid w:val="00F16347"/>
    <w:rsid w:val="00F16F77"/>
    <w:rsid w:val="00F27753"/>
    <w:rsid w:val="00F526DD"/>
    <w:rsid w:val="00F61496"/>
    <w:rsid w:val="00F65394"/>
    <w:rsid w:val="00F73732"/>
    <w:rsid w:val="00F74A9D"/>
    <w:rsid w:val="00F80C0E"/>
    <w:rsid w:val="00F84299"/>
    <w:rsid w:val="00F909A8"/>
    <w:rsid w:val="00F91D5C"/>
    <w:rsid w:val="00F936E0"/>
    <w:rsid w:val="00FA4F03"/>
    <w:rsid w:val="00FB49FD"/>
    <w:rsid w:val="00FB785F"/>
    <w:rsid w:val="00FB7DDC"/>
    <w:rsid w:val="00FC15D3"/>
    <w:rsid w:val="00FC4767"/>
    <w:rsid w:val="00FD1647"/>
    <w:rsid w:val="00FE12FF"/>
    <w:rsid w:val="00FE21EA"/>
    <w:rsid w:val="00FF2AA9"/>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2205"/>
    <w:pPr>
      <w:suppressAutoHyphens/>
      <w:spacing w:line="360" w:lineRule="auto"/>
      <w:ind w:firstLine="1418"/>
      <w:jc w:val="both"/>
    </w:pPr>
    <w:rPr>
      <w:rFonts w:ascii="Arial" w:hAnsi="Arial"/>
      <w:sz w:val="24"/>
      <w:lang w:eastAsia="ar-SA"/>
    </w:rPr>
  </w:style>
  <w:style w:type="paragraph" w:styleId="Ttulo1">
    <w:name w:val="heading 1"/>
    <w:basedOn w:val="Normal"/>
    <w:next w:val="Normal"/>
    <w:qFormat/>
    <w:rsid w:val="00F07477"/>
    <w:pPr>
      <w:keepNext/>
      <w:keepLines/>
      <w:suppressAutoHyphens w:val="0"/>
      <w:spacing w:before="480" w:line="276" w:lineRule="auto"/>
      <w:outlineLvl w:val="0"/>
    </w:pPr>
    <w:rPr>
      <w:b/>
      <w:bCs/>
      <w:sz w:val="28"/>
      <w:szCs w:val="28"/>
    </w:rPr>
  </w:style>
  <w:style w:type="paragraph" w:styleId="Ttulo2">
    <w:name w:val="heading 2"/>
    <w:next w:val="Normal"/>
    <w:qFormat/>
    <w:rsid w:val="00F07477"/>
    <w:pPr>
      <w:keepNext/>
      <w:tabs>
        <w:tab w:val="num" w:pos="0"/>
      </w:tabs>
      <w:suppressAutoHyphens/>
      <w:spacing w:before="240" w:after="60" w:line="360" w:lineRule="auto"/>
      <w:ind w:left="720" w:hanging="360"/>
      <w:outlineLvl w:val="1"/>
    </w:pPr>
    <w:rPr>
      <w:rFonts w:ascii="Arial" w:eastAsia="Arial" w:hAnsi="Arial"/>
      <w:b/>
      <w:bCs/>
      <w:iCs/>
      <w:caps/>
      <w:sz w:val="24"/>
      <w:szCs w:val="28"/>
      <w:lang w:eastAsia="ar-SA"/>
    </w:rPr>
  </w:style>
  <w:style w:type="paragraph" w:styleId="Ttulo3">
    <w:name w:val="heading 3"/>
    <w:next w:val="Normal"/>
    <w:qFormat/>
    <w:rsid w:val="00F07477"/>
    <w:pPr>
      <w:keepNext/>
      <w:suppressAutoHyphens/>
      <w:spacing w:before="240" w:after="60"/>
      <w:outlineLvl w:val="2"/>
    </w:pPr>
    <w:rPr>
      <w:rFonts w:ascii="Arial" w:eastAsia="Arial" w:hAnsi="Arial"/>
      <w:b/>
      <w:bCs/>
      <w:sz w:val="26"/>
      <w:szCs w:val="26"/>
      <w:lang w:eastAsia="ar-SA"/>
    </w:rPr>
  </w:style>
  <w:style w:type="paragraph" w:styleId="Ttulo5">
    <w:name w:val="heading 5"/>
    <w:basedOn w:val="Normal"/>
    <w:next w:val="Corpodetexto"/>
    <w:qFormat/>
    <w:rsid w:val="00F07477"/>
    <w:pPr>
      <w:spacing w:before="280" w:after="280"/>
      <w:outlineLvl w:val="4"/>
    </w:pPr>
    <w:rPr>
      <w:rFonts w:ascii="Lucida Sans" w:hAnsi="Lucida Sans"/>
      <w:b/>
      <w:bCs/>
      <w:sz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5z0">
    <w:name w:val="WW8Num5z0"/>
    <w:rsid w:val="00F07477"/>
    <w:rPr>
      <w:rFonts w:ascii="Symbol" w:hAnsi="Symbol"/>
    </w:rPr>
  </w:style>
  <w:style w:type="character" w:customStyle="1" w:styleId="WW8Num6z0">
    <w:name w:val="WW8Num6z0"/>
    <w:rsid w:val="00F07477"/>
    <w:rPr>
      <w:rFonts w:ascii="Symbol" w:hAnsi="Symbol"/>
    </w:rPr>
  </w:style>
  <w:style w:type="character" w:customStyle="1" w:styleId="WW8Num7z0">
    <w:name w:val="WW8Num7z0"/>
    <w:rsid w:val="00F07477"/>
    <w:rPr>
      <w:rFonts w:ascii="Symbol" w:hAnsi="Symbol"/>
    </w:rPr>
  </w:style>
  <w:style w:type="character" w:customStyle="1" w:styleId="WW8Num8z0">
    <w:name w:val="WW8Num8z0"/>
    <w:rsid w:val="00F07477"/>
    <w:rPr>
      <w:rFonts w:ascii="Symbol" w:hAnsi="Symbol"/>
    </w:rPr>
  </w:style>
  <w:style w:type="character" w:customStyle="1" w:styleId="WW8Num10z0">
    <w:name w:val="WW8Num10z0"/>
    <w:rsid w:val="00F07477"/>
    <w:rPr>
      <w:rFonts w:ascii="Symbol" w:hAnsi="Symbol"/>
    </w:rPr>
  </w:style>
  <w:style w:type="character" w:customStyle="1" w:styleId="Fontepargpadro2">
    <w:name w:val="Fonte parág. padrão2"/>
    <w:rsid w:val="00F07477"/>
  </w:style>
  <w:style w:type="character" w:customStyle="1" w:styleId="Ttulo1Char">
    <w:name w:val="Título 1 Char"/>
    <w:rsid w:val="00F07477"/>
    <w:rPr>
      <w:rFonts w:ascii="Arial" w:eastAsia="Times New Roman" w:hAnsi="Arial" w:cs="Times New Roman"/>
      <w:b/>
      <w:bCs/>
      <w:sz w:val="28"/>
      <w:szCs w:val="28"/>
    </w:rPr>
  </w:style>
  <w:style w:type="character" w:customStyle="1" w:styleId="Ttulo2Char">
    <w:name w:val="Título 2 Char"/>
    <w:rsid w:val="00F07477"/>
    <w:rPr>
      <w:rFonts w:ascii="Arial" w:hAnsi="Arial"/>
      <w:b/>
      <w:bCs/>
      <w:iCs/>
      <w:caps/>
      <w:sz w:val="24"/>
      <w:szCs w:val="28"/>
      <w:lang w:val="pt-BR" w:eastAsia="ar-SA" w:bidi="ar-SA"/>
    </w:rPr>
  </w:style>
  <w:style w:type="character" w:customStyle="1" w:styleId="Ttulo3Char">
    <w:name w:val="Título 3 Char"/>
    <w:rsid w:val="00F07477"/>
    <w:rPr>
      <w:rFonts w:ascii="Arial" w:hAnsi="Arial"/>
      <w:b/>
      <w:bCs/>
      <w:sz w:val="26"/>
      <w:szCs w:val="26"/>
      <w:lang w:val="pt-BR" w:eastAsia="ar-SA" w:bidi="ar-SA"/>
    </w:rPr>
  </w:style>
  <w:style w:type="character" w:customStyle="1" w:styleId="CorpodetextoChar">
    <w:name w:val="Corpo de texto Char"/>
    <w:rsid w:val="00F07477"/>
    <w:rPr>
      <w:rFonts w:eastAsia="Times New Roman"/>
      <w:b/>
      <w:bCs/>
      <w:sz w:val="28"/>
      <w:szCs w:val="27"/>
    </w:rPr>
  </w:style>
  <w:style w:type="character" w:customStyle="1" w:styleId="Ttulo5Char">
    <w:name w:val="Título 5 Char"/>
    <w:rsid w:val="00F07477"/>
    <w:rPr>
      <w:rFonts w:ascii="Lucida Sans" w:eastAsia="Times New Roman" w:hAnsi="Lucida Sans"/>
      <w:b/>
      <w:bCs/>
      <w:sz w:val="20"/>
      <w:szCs w:val="20"/>
    </w:rPr>
  </w:style>
  <w:style w:type="character" w:customStyle="1" w:styleId="RodapChar">
    <w:name w:val="Rodapé Char"/>
    <w:rsid w:val="00F07477"/>
    <w:rPr>
      <w:rFonts w:eastAsia="Times New Roman"/>
    </w:rPr>
  </w:style>
  <w:style w:type="character" w:customStyle="1" w:styleId="FootnoteCharacters">
    <w:name w:val="Footnote Characters"/>
    <w:rsid w:val="00F07477"/>
    <w:rPr>
      <w:vertAlign w:val="superscript"/>
    </w:rPr>
  </w:style>
  <w:style w:type="character" w:customStyle="1" w:styleId="EndnoteCharacters">
    <w:name w:val="Endnote Characters"/>
    <w:rsid w:val="00F07477"/>
    <w:rPr>
      <w:vertAlign w:val="superscript"/>
    </w:rPr>
  </w:style>
  <w:style w:type="character" w:styleId="Hiperligao">
    <w:name w:val="Hyperlink"/>
    <w:semiHidden/>
    <w:rsid w:val="00F07477"/>
    <w:rPr>
      <w:color w:val="000080"/>
      <w:u w:val="single"/>
    </w:rPr>
  </w:style>
  <w:style w:type="character" w:customStyle="1" w:styleId="Fontepargpadro1">
    <w:name w:val="Fonte parág. padrão1"/>
    <w:rsid w:val="00F07477"/>
  </w:style>
  <w:style w:type="character" w:customStyle="1" w:styleId="NumberingSymbols">
    <w:name w:val="Numbering Symbols"/>
    <w:rsid w:val="00F07477"/>
    <w:rPr>
      <w:rFonts w:ascii="Arial" w:hAnsi="Arial"/>
    </w:rPr>
  </w:style>
  <w:style w:type="character" w:customStyle="1" w:styleId="WW-FootnoteCharacters">
    <w:name w:val="WW-Footnote Characters"/>
    <w:rsid w:val="00F07477"/>
  </w:style>
  <w:style w:type="character" w:customStyle="1" w:styleId="WW-EndnoteCharacters">
    <w:name w:val="WW-Endnote Characters"/>
    <w:rsid w:val="00F07477"/>
  </w:style>
  <w:style w:type="character" w:customStyle="1" w:styleId="Bullets">
    <w:name w:val="Bullets"/>
    <w:rsid w:val="00F07477"/>
    <w:rPr>
      <w:rFonts w:ascii="OpenSymbol" w:eastAsia="OpenSymbol" w:hAnsi="OpenSymbol" w:cs="OpenSymbol"/>
    </w:rPr>
  </w:style>
  <w:style w:type="character" w:customStyle="1" w:styleId="CabealhoChar">
    <w:name w:val="Cabeçalho Char"/>
    <w:uiPriority w:val="99"/>
    <w:rsid w:val="00F07477"/>
    <w:rPr>
      <w:rFonts w:ascii="Arial" w:hAnsi="Arial"/>
      <w:sz w:val="24"/>
    </w:rPr>
  </w:style>
  <w:style w:type="paragraph" w:customStyle="1" w:styleId="Heading">
    <w:name w:val="Heading"/>
    <w:basedOn w:val="Normal"/>
    <w:next w:val="Corpodetexto"/>
    <w:rsid w:val="00F07477"/>
    <w:pPr>
      <w:keepNext/>
      <w:spacing w:before="240" w:after="120"/>
    </w:pPr>
    <w:rPr>
      <w:rFonts w:ascii="Lucida Bright" w:eastAsia="DejaVu Sans" w:hAnsi="Lucida Bright" w:cs="DejaVu Sans"/>
      <w:sz w:val="28"/>
      <w:szCs w:val="28"/>
    </w:rPr>
  </w:style>
  <w:style w:type="paragraph" w:styleId="Corpodetexto">
    <w:name w:val="Body Text"/>
    <w:basedOn w:val="Normal"/>
    <w:semiHidden/>
    <w:rsid w:val="00F07477"/>
    <w:pPr>
      <w:jc w:val="center"/>
    </w:pPr>
    <w:rPr>
      <w:b/>
      <w:bCs/>
      <w:sz w:val="28"/>
      <w:szCs w:val="27"/>
    </w:rPr>
  </w:style>
  <w:style w:type="paragraph" w:styleId="Lista">
    <w:name w:val="List"/>
    <w:basedOn w:val="Corpodetexto"/>
    <w:semiHidden/>
    <w:rsid w:val="00F07477"/>
    <w:rPr>
      <w:rFonts w:ascii="Lucida Sans" w:hAnsi="Lucida Sans"/>
    </w:rPr>
  </w:style>
  <w:style w:type="paragraph" w:customStyle="1" w:styleId="Caption1">
    <w:name w:val="Caption1"/>
    <w:basedOn w:val="Normal"/>
    <w:rsid w:val="00F07477"/>
    <w:pPr>
      <w:suppressLineNumbers/>
      <w:spacing w:before="120" w:after="120"/>
    </w:pPr>
    <w:rPr>
      <w:rFonts w:ascii="Lucida Sans" w:hAnsi="Lucida Sans"/>
      <w:i/>
      <w:iCs/>
    </w:rPr>
  </w:style>
  <w:style w:type="paragraph" w:customStyle="1" w:styleId="Index">
    <w:name w:val="Index"/>
    <w:basedOn w:val="Normal"/>
    <w:rsid w:val="00F07477"/>
    <w:pPr>
      <w:suppressLineNumbers/>
    </w:pPr>
    <w:rPr>
      <w:rFonts w:ascii="Lucida Sans" w:hAnsi="Lucida Sans"/>
    </w:rPr>
  </w:style>
  <w:style w:type="paragraph" w:customStyle="1" w:styleId="0-TitSeo">
    <w:name w:val="0-TitSeção"/>
    <w:next w:val="Normal"/>
    <w:rsid w:val="00F07477"/>
    <w:pPr>
      <w:pageBreakBefore/>
      <w:suppressAutoHyphens/>
    </w:pPr>
    <w:rPr>
      <w:rFonts w:ascii="Arial" w:eastAsia="Arial" w:hAnsi="Arial"/>
      <w:b/>
      <w:caps/>
      <w:sz w:val="28"/>
      <w:lang w:eastAsia="ar-SA"/>
    </w:rPr>
  </w:style>
  <w:style w:type="paragraph" w:styleId="ndice1">
    <w:name w:val="toc 1"/>
    <w:next w:val="Normal"/>
    <w:semiHidden/>
    <w:rsid w:val="00F07477"/>
    <w:pPr>
      <w:tabs>
        <w:tab w:val="right" w:leader="dot" w:pos="9070"/>
      </w:tabs>
      <w:suppressAutoHyphens/>
    </w:pPr>
    <w:rPr>
      <w:rFonts w:ascii="Arial" w:eastAsia="Arial" w:hAnsi="Arial"/>
      <w:sz w:val="24"/>
      <w:lang w:eastAsia="ar-SA"/>
    </w:rPr>
  </w:style>
  <w:style w:type="paragraph" w:styleId="ndice2">
    <w:name w:val="toc 2"/>
    <w:basedOn w:val="Index"/>
    <w:semiHidden/>
    <w:rsid w:val="00F07477"/>
    <w:pPr>
      <w:ind w:left="283"/>
    </w:pPr>
  </w:style>
  <w:style w:type="paragraph" w:styleId="ndice3">
    <w:name w:val="toc 3"/>
    <w:basedOn w:val="Index"/>
    <w:semiHidden/>
    <w:rsid w:val="00F07477"/>
    <w:pPr>
      <w:ind w:left="566"/>
    </w:pPr>
  </w:style>
  <w:style w:type="paragraph" w:styleId="ndice4">
    <w:name w:val="toc 4"/>
    <w:basedOn w:val="Index"/>
    <w:semiHidden/>
    <w:rsid w:val="00F07477"/>
    <w:pPr>
      <w:ind w:left="849"/>
    </w:pPr>
  </w:style>
  <w:style w:type="paragraph" w:styleId="ndice5">
    <w:name w:val="toc 5"/>
    <w:basedOn w:val="Index"/>
    <w:semiHidden/>
    <w:rsid w:val="00F07477"/>
    <w:pPr>
      <w:ind w:left="1132"/>
    </w:pPr>
  </w:style>
  <w:style w:type="paragraph" w:styleId="ndice6">
    <w:name w:val="toc 6"/>
    <w:basedOn w:val="Index"/>
    <w:semiHidden/>
    <w:rsid w:val="00F07477"/>
    <w:pPr>
      <w:ind w:left="1415"/>
    </w:pPr>
  </w:style>
  <w:style w:type="paragraph" w:styleId="ndice7">
    <w:name w:val="toc 7"/>
    <w:basedOn w:val="Index"/>
    <w:semiHidden/>
    <w:rsid w:val="00F07477"/>
    <w:pPr>
      <w:ind w:left="1698"/>
    </w:pPr>
  </w:style>
  <w:style w:type="paragraph" w:styleId="ndice8">
    <w:name w:val="toc 8"/>
    <w:basedOn w:val="Index"/>
    <w:semiHidden/>
    <w:rsid w:val="00F07477"/>
    <w:pPr>
      <w:ind w:left="1981"/>
    </w:pPr>
  </w:style>
  <w:style w:type="paragraph" w:styleId="ndice9">
    <w:name w:val="toc 9"/>
    <w:basedOn w:val="Index"/>
    <w:semiHidden/>
    <w:rsid w:val="00F07477"/>
    <w:pPr>
      <w:ind w:left="2264"/>
    </w:pPr>
  </w:style>
  <w:style w:type="paragraph" w:styleId="Rodap">
    <w:name w:val="footer"/>
    <w:basedOn w:val="Normal"/>
    <w:semiHidden/>
    <w:rsid w:val="00F07477"/>
    <w:pPr>
      <w:suppressLineNumbers/>
    </w:pPr>
  </w:style>
  <w:style w:type="paragraph" w:styleId="NormalWeb">
    <w:name w:val="Normal (Web)"/>
    <w:basedOn w:val="Normal"/>
    <w:uiPriority w:val="99"/>
    <w:rsid w:val="00F07477"/>
    <w:pPr>
      <w:suppressAutoHyphens w:val="0"/>
      <w:spacing w:before="280" w:after="119"/>
    </w:pPr>
  </w:style>
  <w:style w:type="paragraph" w:customStyle="1" w:styleId="Contents10">
    <w:name w:val="Contents 10"/>
    <w:basedOn w:val="Index"/>
    <w:rsid w:val="00F07477"/>
    <w:pPr>
      <w:ind w:left="2547"/>
    </w:pPr>
  </w:style>
  <w:style w:type="paragraph" w:customStyle="1" w:styleId="ContentsHeading">
    <w:name w:val="Contents Heading"/>
    <w:basedOn w:val="Heading"/>
    <w:rsid w:val="00F07477"/>
    <w:pPr>
      <w:suppressLineNumbers/>
    </w:pPr>
    <w:rPr>
      <w:b/>
      <w:bCs/>
      <w:sz w:val="32"/>
      <w:szCs w:val="32"/>
    </w:rPr>
  </w:style>
  <w:style w:type="paragraph" w:customStyle="1" w:styleId="Capa">
    <w:name w:val="Capa"/>
    <w:basedOn w:val="Rodap"/>
    <w:rsid w:val="00F07477"/>
    <w:pPr>
      <w:jc w:val="right"/>
    </w:pPr>
    <w:rPr>
      <w:rFonts w:ascii="Lucida Sans" w:hAnsi="Lucida Sans"/>
    </w:rPr>
  </w:style>
  <w:style w:type="paragraph" w:customStyle="1" w:styleId="TableContents">
    <w:name w:val="Table Contents"/>
    <w:basedOn w:val="Normal"/>
    <w:rsid w:val="00F07477"/>
    <w:pPr>
      <w:suppressLineNumbers/>
    </w:pPr>
  </w:style>
  <w:style w:type="paragraph" w:customStyle="1" w:styleId="TableHeading">
    <w:name w:val="Table Heading"/>
    <w:basedOn w:val="TableContents"/>
    <w:rsid w:val="00F07477"/>
    <w:pPr>
      <w:jc w:val="center"/>
    </w:pPr>
    <w:rPr>
      <w:b/>
      <w:bCs/>
    </w:rPr>
  </w:style>
  <w:style w:type="paragraph" w:customStyle="1" w:styleId="Framecontents">
    <w:name w:val="Frame contents"/>
    <w:basedOn w:val="Corpodetexto"/>
    <w:rsid w:val="00F07477"/>
  </w:style>
  <w:style w:type="paragraph" w:customStyle="1" w:styleId="NormalSimples">
    <w:name w:val="NormalSimples"/>
    <w:next w:val="Normal"/>
    <w:rsid w:val="00F07477"/>
    <w:pPr>
      <w:suppressAutoHyphens/>
    </w:pPr>
    <w:rPr>
      <w:rFonts w:ascii="Arial" w:eastAsia="Arial" w:hAnsi="Arial" w:cs="Arial"/>
      <w:bCs/>
      <w:sz w:val="24"/>
      <w:szCs w:val="24"/>
      <w:lang w:eastAsia="ar-SA"/>
    </w:rPr>
  </w:style>
  <w:style w:type="paragraph" w:customStyle="1" w:styleId="0-CitacoesLongas">
    <w:name w:val="0-CitacoesLongas"/>
    <w:basedOn w:val="Normal"/>
    <w:rsid w:val="00F07477"/>
    <w:pPr>
      <w:spacing w:before="180" w:after="180" w:line="240" w:lineRule="auto"/>
      <w:ind w:left="2268" w:firstLine="0"/>
    </w:pPr>
    <w:rPr>
      <w:sz w:val="20"/>
    </w:rPr>
  </w:style>
  <w:style w:type="paragraph" w:customStyle="1" w:styleId="0-Notas">
    <w:name w:val="0-Notas"/>
    <w:next w:val="Normal"/>
    <w:rsid w:val="00F07477"/>
    <w:pPr>
      <w:suppressAutoHyphens/>
      <w:jc w:val="both"/>
    </w:pPr>
    <w:rPr>
      <w:rFonts w:ascii="Arial" w:eastAsia="Arial" w:hAnsi="Arial"/>
      <w:lang w:eastAsia="ar-SA"/>
    </w:rPr>
  </w:style>
  <w:style w:type="paragraph" w:customStyle="1" w:styleId="0-LegFigura">
    <w:name w:val="0-LegFigura"/>
    <w:next w:val="Normal"/>
    <w:rsid w:val="00F07477"/>
    <w:pPr>
      <w:suppressAutoHyphens/>
      <w:jc w:val="both"/>
    </w:pPr>
    <w:rPr>
      <w:rFonts w:ascii="Arial" w:eastAsia="Arial" w:hAnsi="Arial"/>
      <w:lang w:eastAsia="ar-SA"/>
    </w:rPr>
  </w:style>
  <w:style w:type="paragraph" w:customStyle="1" w:styleId="0-Natureza">
    <w:name w:val="0-Natureza"/>
    <w:next w:val="Normal"/>
    <w:rsid w:val="00F07477"/>
    <w:pPr>
      <w:suppressAutoHyphens/>
      <w:spacing w:before="2400"/>
      <w:ind w:left="4536"/>
      <w:jc w:val="both"/>
    </w:pPr>
    <w:rPr>
      <w:rFonts w:ascii="Arial" w:eastAsia="Arial" w:hAnsi="Arial"/>
      <w:sz w:val="24"/>
      <w:lang w:eastAsia="ar-SA"/>
    </w:rPr>
  </w:style>
  <w:style w:type="paragraph" w:customStyle="1" w:styleId="0-Autor">
    <w:name w:val="0-Autor"/>
    <w:next w:val="Normal"/>
    <w:rsid w:val="00F07477"/>
    <w:pPr>
      <w:suppressAutoHyphens/>
      <w:jc w:val="center"/>
    </w:pPr>
    <w:rPr>
      <w:rFonts w:ascii="Arial" w:eastAsia="Arial" w:hAnsi="Arial"/>
      <w:b/>
      <w:caps/>
      <w:sz w:val="28"/>
      <w:lang w:eastAsia="ar-SA"/>
    </w:rPr>
  </w:style>
  <w:style w:type="paragraph" w:customStyle="1" w:styleId="0-TitTCC">
    <w:name w:val="0-TitTCC"/>
    <w:next w:val="Normal"/>
    <w:rsid w:val="00F07477"/>
    <w:pPr>
      <w:suppressAutoHyphens/>
      <w:spacing w:before="3120"/>
      <w:jc w:val="center"/>
    </w:pPr>
    <w:rPr>
      <w:rFonts w:ascii="Arial" w:eastAsia="Arial" w:hAnsi="Arial"/>
      <w:b/>
      <w:caps/>
      <w:sz w:val="28"/>
      <w:lang w:eastAsia="ar-SA"/>
    </w:rPr>
  </w:style>
  <w:style w:type="paragraph" w:customStyle="1" w:styleId="0-SubTitTCC">
    <w:name w:val="0-SubTitTCC"/>
    <w:next w:val="Normal"/>
    <w:rsid w:val="00F07477"/>
    <w:pPr>
      <w:suppressAutoHyphens/>
      <w:jc w:val="center"/>
    </w:pPr>
    <w:rPr>
      <w:rFonts w:ascii="Arial" w:eastAsia="Arial" w:hAnsi="Arial"/>
      <w:sz w:val="28"/>
      <w:lang w:eastAsia="ar-SA"/>
    </w:rPr>
  </w:style>
  <w:style w:type="paragraph" w:customStyle="1" w:styleId="0-IES">
    <w:name w:val="0-IES"/>
    <w:next w:val="Normal"/>
    <w:rsid w:val="00F07477"/>
    <w:pPr>
      <w:suppressAutoHyphens/>
      <w:spacing w:after="3120"/>
      <w:jc w:val="center"/>
    </w:pPr>
    <w:rPr>
      <w:rFonts w:ascii="Arial" w:eastAsia="Arial" w:hAnsi="Arial"/>
      <w:b/>
      <w:lang w:eastAsia="ar-SA"/>
    </w:rPr>
  </w:style>
  <w:style w:type="paragraph" w:customStyle="1" w:styleId="0-Local">
    <w:name w:val="0-Local"/>
    <w:next w:val="Normal"/>
    <w:rsid w:val="00F07477"/>
    <w:pPr>
      <w:suppressAutoHyphens/>
      <w:spacing w:before="5000"/>
      <w:jc w:val="center"/>
    </w:pPr>
    <w:rPr>
      <w:rFonts w:ascii="Arial" w:eastAsia="Arial" w:hAnsi="Arial"/>
      <w:b/>
      <w:sz w:val="28"/>
      <w:lang w:eastAsia="ar-SA"/>
    </w:rPr>
  </w:style>
  <w:style w:type="paragraph" w:customStyle="1" w:styleId="0-AutorAFR">
    <w:name w:val="0-AutorAFR"/>
    <w:next w:val="Normal"/>
    <w:rsid w:val="00F07477"/>
    <w:pPr>
      <w:suppressAutoHyphens/>
      <w:jc w:val="center"/>
    </w:pPr>
    <w:rPr>
      <w:rFonts w:ascii="Arial" w:eastAsia="Arial" w:hAnsi="Arial"/>
      <w:b/>
      <w:caps/>
      <w:sz w:val="28"/>
      <w:lang w:eastAsia="ar-SA"/>
    </w:rPr>
  </w:style>
  <w:style w:type="paragraph" w:customStyle="1" w:styleId="0-TitAFR">
    <w:name w:val="0-TitAFR"/>
    <w:next w:val="Normal"/>
    <w:rsid w:val="00F07477"/>
    <w:pPr>
      <w:suppressAutoHyphens/>
      <w:spacing w:before="5200"/>
      <w:jc w:val="center"/>
    </w:pPr>
    <w:rPr>
      <w:rFonts w:ascii="Arial" w:eastAsia="Arial" w:hAnsi="Arial"/>
      <w:b/>
      <w:caps/>
      <w:sz w:val="28"/>
      <w:lang w:eastAsia="ar-SA"/>
    </w:rPr>
  </w:style>
  <w:style w:type="paragraph" w:customStyle="1" w:styleId="0-Data">
    <w:name w:val="0-Data"/>
    <w:next w:val="Normal"/>
    <w:rsid w:val="00F07477"/>
    <w:pPr>
      <w:suppressAutoHyphens/>
      <w:jc w:val="center"/>
    </w:pPr>
    <w:rPr>
      <w:rFonts w:ascii="Arial" w:eastAsia="Arial" w:hAnsi="Arial"/>
      <w:b/>
      <w:sz w:val="28"/>
      <w:lang w:eastAsia="ar-SA"/>
    </w:rPr>
  </w:style>
  <w:style w:type="paragraph" w:customStyle="1" w:styleId="0-Dedicatoria">
    <w:name w:val="0-Dedicatoria"/>
    <w:next w:val="Normal"/>
    <w:rsid w:val="00F07477"/>
    <w:pPr>
      <w:suppressAutoHyphens/>
      <w:spacing w:before="6000"/>
      <w:ind w:left="4536"/>
      <w:jc w:val="both"/>
    </w:pPr>
    <w:rPr>
      <w:rFonts w:ascii="Arial" w:eastAsia="Arial" w:hAnsi="Arial"/>
      <w:sz w:val="24"/>
      <w:lang w:eastAsia="ar-SA"/>
    </w:rPr>
  </w:style>
  <w:style w:type="paragraph" w:customStyle="1" w:styleId="0-TitAgradec">
    <w:name w:val="0-TitAgradec"/>
    <w:basedOn w:val="Normal"/>
    <w:rsid w:val="00F07477"/>
    <w:pPr>
      <w:spacing w:before="1200" w:after="1200" w:line="240" w:lineRule="auto"/>
      <w:ind w:firstLine="0"/>
      <w:jc w:val="center"/>
    </w:pPr>
    <w:rPr>
      <w:b/>
      <w:caps/>
      <w:sz w:val="28"/>
    </w:rPr>
  </w:style>
  <w:style w:type="paragraph" w:customStyle="1" w:styleId="0-TextoAgradec">
    <w:name w:val="0-TextoAgradec"/>
    <w:next w:val="Normal"/>
    <w:rsid w:val="00F07477"/>
    <w:pPr>
      <w:suppressAutoHyphens/>
      <w:spacing w:line="360" w:lineRule="auto"/>
      <w:ind w:left="1701"/>
    </w:pPr>
    <w:rPr>
      <w:rFonts w:ascii="Arial" w:eastAsia="Arial" w:hAnsi="Arial"/>
      <w:sz w:val="24"/>
      <w:lang w:eastAsia="ar-SA"/>
    </w:rPr>
  </w:style>
  <w:style w:type="paragraph" w:customStyle="1" w:styleId="0-Epigrafe">
    <w:name w:val="0-Epigrafe"/>
    <w:next w:val="Normal"/>
    <w:rsid w:val="00F07477"/>
    <w:pPr>
      <w:suppressAutoHyphens/>
      <w:spacing w:before="6000"/>
      <w:ind w:left="4536"/>
    </w:pPr>
    <w:rPr>
      <w:rFonts w:ascii="Arial" w:eastAsia="Arial" w:hAnsi="Arial"/>
      <w:i/>
      <w:sz w:val="24"/>
      <w:lang w:eastAsia="ar-SA"/>
    </w:rPr>
  </w:style>
  <w:style w:type="paragraph" w:customStyle="1" w:styleId="0-AutorEpigr">
    <w:name w:val="0-AutorEpigr"/>
    <w:next w:val="Normal"/>
    <w:rsid w:val="00F07477"/>
    <w:pPr>
      <w:suppressAutoHyphens/>
      <w:jc w:val="right"/>
    </w:pPr>
    <w:rPr>
      <w:rFonts w:ascii="Arial" w:eastAsia="Arial" w:hAnsi="Arial"/>
      <w:sz w:val="24"/>
      <w:lang w:eastAsia="ar-SA"/>
    </w:rPr>
  </w:style>
  <w:style w:type="paragraph" w:customStyle="1" w:styleId="0-TitResumo">
    <w:name w:val="0-TitResumo"/>
    <w:next w:val="Normal"/>
    <w:rsid w:val="00F07477"/>
    <w:pPr>
      <w:suppressAutoHyphens/>
      <w:spacing w:before="1200" w:after="1200"/>
      <w:jc w:val="center"/>
    </w:pPr>
    <w:rPr>
      <w:rFonts w:ascii="Arial" w:eastAsia="Arial" w:hAnsi="Arial"/>
      <w:b/>
      <w:caps/>
      <w:sz w:val="28"/>
      <w:lang w:eastAsia="ar-SA"/>
    </w:rPr>
  </w:style>
  <w:style w:type="paragraph" w:customStyle="1" w:styleId="0-TextoResumo">
    <w:name w:val="0-TextoResumo"/>
    <w:next w:val="Normal"/>
    <w:rsid w:val="00F07477"/>
    <w:pPr>
      <w:suppressAutoHyphens/>
      <w:jc w:val="both"/>
    </w:pPr>
    <w:rPr>
      <w:rFonts w:ascii="Arial" w:eastAsia="Arial" w:hAnsi="Arial"/>
      <w:sz w:val="24"/>
      <w:lang w:eastAsia="ar-SA"/>
    </w:rPr>
  </w:style>
  <w:style w:type="paragraph" w:customStyle="1" w:styleId="0-TitTextoSemNum">
    <w:name w:val="0-TitTextoSemNum"/>
    <w:next w:val="Normal"/>
    <w:rsid w:val="00F07477"/>
    <w:pPr>
      <w:pageBreakBefore/>
      <w:suppressAutoHyphens/>
      <w:spacing w:line="360" w:lineRule="auto"/>
    </w:pPr>
    <w:rPr>
      <w:rFonts w:ascii="Arial" w:eastAsia="Arial" w:hAnsi="Arial"/>
      <w:b/>
      <w:sz w:val="24"/>
      <w:lang w:eastAsia="ar-SA"/>
    </w:rPr>
  </w:style>
  <w:style w:type="paragraph" w:customStyle="1" w:styleId="0-TitTextoComNum">
    <w:name w:val="0-TitTextoComNum"/>
    <w:next w:val="Normal"/>
    <w:rsid w:val="00F07477"/>
    <w:pPr>
      <w:numPr>
        <w:numId w:val="3"/>
      </w:numPr>
      <w:suppressAutoHyphens/>
      <w:spacing w:after="180" w:line="360" w:lineRule="auto"/>
    </w:pPr>
    <w:rPr>
      <w:rFonts w:ascii="Arial" w:eastAsia="Arial" w:hAnsi="Arial"/>
      <w:b/>
      <w:caps/>
      <w:sz w:val="24"/>
      <w:lang w:eastAsia="ar-SA"/>
    </w:rPr>
  </w:style>
  <w:style w:type="paragraph" w:customStyle="1" w:styleId="0-SubTitComNum">
    <w:name w:val="0-SubTitComNum"/>
    <w:next w:val="Normal"/>
    <w:rsid w:val="00F07477"/>
    <w:pPr>
      <w:numPr>
        <w:numId w:val="4"/>
      </w:numPr>
      <w:suppressAutoHyphens/>
      <w:spacing w:before="720" w:after="720"/>
    </w:pPr>
    <w:rPr>
      <w:rFonts w:ascii="Arial" w:eastAsia="Arial" w:hAnsi="Arial"/>
      <w:sz w:val="24"/>
      <w:lang w:eastAsia="ar-SA"/>
    </w:rPr>
  </w:style>
  <w:style w:type="paragraph" w:customStyle="1" w:styleId="0-LocalAFR">
    <w:name w:val="0-LocalAFR"/>
    <w:next w:val="Normal"/>
    <w:rsid w:val="00F07477"/>
    <w:pPr>
      <w:suppressAutoHyphens/>
      <w:spacing w:before="2400"/>
      <w:jc w:val="center"/>
    </w:pPr>
    <w:rPr>
      <w:rFonts w:ascii="Arial" w:eastAsia="Arial" w:hAnsi="Arial"/>
      <w:b/>
      <w:sz w:val="28"/>
      <w:lang w:eastAsia="ar-SA"/>
    </w:rPr>
  </w:style>
  <w:style w:type="paragraph" w:customStyle="1" w:styleId="0-TextoNormal">
    <w:name w:val="0-TextoNormal"/>
    <w:next w:val="Normal"/>
    <w:rsid w:val="00F07477"/>
    <w:pPr>
      <w:suppressAutoHyphens/>
      <w:spacing w:line="360" w:lineRule="auto"/>
      <w:ind w:left="1418"/>
      <w:jc w:val="both"/>
    </w:pPr>
    <w:rPr>
      <w:rFonts w:ascii="Arial" w:eastAsia="Arial" w:hAnsi="Arial"/>
      <w:sz w:val="24"/>
      <w:szCs w:val="24"/>
      <w:lang w:eastAsia="ar-SA"/>
    </w:rPr>
  </w:style>
  <w:style w:type="paragraph" w:customStyle="1" w:styleId="0-LocalAPOV">
    <w:name w:val="0-LocalAPOV"/>
    <w:next w:val="Normal"/>
    <w:rsid w:val="00F07477"/>
    <w:pPr>
      <w:suppressAutoHyphens/>
      <w:spacing w:before="1200" w:after="960"/>
      <w:jc w:val="center"/>
    </w:pPr>
    <w:rPr>
      <w:rFonts w:ascii="Arial" w:eastAsia="Arial" w:hAnsi="Arial"/>
      <w:sz w:val="24"/>
      <w:lang w:eastAsia="ar-SA"/>
    </w:rPr>
  </w:style>
  <w:style w:type="paragraph" w:customStyle="1" w:styleId="0-TitTCCAprov">
    <w:name w:val="0-TitTCCAprov"/>
    <w:basedOn w:val="0-TitTCC"/>
    <w:next w:val="Normal"/>
    <w:rsid w:val="00F07477"/>
    <w:pPr>
      <w:spacing w:before="2400"/>
    </w:pPr>
  </w:style>
  <w:style w:type="paragraph" w:customStyle="1" w:styleId="0-Banca">
    <w:name w:val="0-Banca"/>
    <w:next w:val="Normal"/>
    <w:rsid w:val="00F07477"/>
    <w:pPr>
      <w:suppressAutoHyphens/>
      <w:spacing w:before="180"/>
      <w:jc w:val="both"/>
    </w:pPr>
    <w:rPr>
      <w:rFonts w:ascii="Arial" w:eastAsia="Arial" w:hAnsi="Arial"/>
      <w:sz w:val="24"/>
      <w:lang w:eastAsia="ar-SA"/>
    </w:rPr>
  </w:style>
  <w:style w:type="paragraph" w:customStyle="1" w:styleId="0-TitCap1">
    <w:name w:val="0-TitCap1"/>
    <w:next w:val="Normal"/>
    <w:rsid w:val="00F07477"/>
    <w:pPr>
      <w:numPr>
        <w:numId w:val="2"/>
      </w:numPr>
      <w:suppressAutoHyphens/>
      <w:spacing w:before="720" w:after="720"/>
    </w:pPr>
    <w:rPr>
      <w:rFonts w:ascii="Arial" w:eastAsia="Arial" w:hAnsi="Arial"/>
      <w:b/>
      <w:caps/>
      <w:sz w:val="24"/>
      <w:lang w:eastAsia="ar-SA"/>
    </w:rPr>
  </w:style>
  <w:style w:type="paragraph" w:customStyle="1" w:styleId="0-TitCap2">
    <w:name w:val="0-TitCap2"/>
    <w:next w:val="Normal"/>
    <w:rsid w:val="00F07477"/>
    <w:pPr>
      <w:tabs>
        <w:tab w:val="num" w:pos="0"/>
      </w:tabs>
      <w:suppressAutoHyphens/>
      <w:spacing w:before="720" w:after="720"/>
      <w:ind w:left="432" w:hanging="432"/>
    </w:pPr>
    <w:rPr>
      <w:rFonts w:ascii="Arial" w:eastAsia="Arial" w:hAnsi="Arial"/>
      <w:caps/>
      <w:sz w:val="24"/>
      <w:lang w:eastAsia="ar-SA"/>
    </w:rPr>
  </w:style>
  <w:style w:type="paragraph" w:customStyle="1" w:styleId="0-TitCap3">
    <w:name w:val="0-TitCap3"/>
    <w:next w:val="Normal"/>
    <w:rsid w:val="00F07477"/>
    <w:pPr>
      <w:tabs>
        <w:tab w:val="num" w:pos="0"/>
      </w:tabs>
      <w:suppressAutoHyphens/>
      <w:spacing w:before="720" w:after="720"/>
      <w:ind w:left="432" w:hanging="432"/>
    </w:pPr>
    <w:rPr>
      <w:rFonts w:ascii="Arial" w:eastAsia="Arial" w:hAnsi="Arial"/>
      <w:sz w:val="24"/>
      <w:lang w:eastAsia="ar-SA"/>
    </w:rPr>
  </w:style>
  <w:style w:type="paragraph" w:styleId="Cabealho">
    <w:name w:val="header"/>
    <w:basedOn w:val="Normal"/>
    <w:uiPriority w:val="99"/>
    <w:rsid w:val="00F07477"/>
    <w:pPr>
      <w:tabs>
        <w:tab w:val="center" w:pos="4513"/>
        <w:tab w:val="right" w:pos="9026"/>
      </w:tabs>
    </w:pPr>
  </w:style>
  <w:style w:type="paragraph" w:customStyle="1" w:styleId="Ttulodocurso">
    <w:name w:val="Título do curso"/>
    <w:basedOn w:val="0-TitTCC"/>
    <w:rsid w:val="00F07477"/>
    <w:pPr>
      <w:spacing w:before="0"/>
    </w:pPr>
  </w:style>
  <w:style w:type="paragraph" w:customStyle="1" w:styleId="TabeladeGrade31">
    <w:name w:val="Tabela de Grade 31"/>
    <w:basedOn w:val="Ttulo1"/>
    <w:next w:val="Normal"/>
    <w:uiPriority w:val="39"/>
    <w:semiHidden/>
    <w:unhideWhenUsed/>
    <w:qFormat/>
    <w:rsid w:val="002F03A6"/>
    <w:pPr>
      <w:ind w:firstLine="0"/>
      <w:jc w:val="left"/>
      <w:outlineLvl w:val="9"/>
    </w:pPr>
    <w:rPr>
      <w:rFonts w:ascii="Cambria" w:hAnsi="Cambria"/>
      <w:color w:val="365F91"/>
      <w:lang w:eastAsia="en-US"/>
    </w:rPr>
  </w:style>
  <w:style w:type="paragraph" w:customStyle="1" w:styleId="SombreamentoEscuro-nfase11">
    <w:name w:val="Sombreamento Escuro - Ênfase 11"/>
    <w:hidden/>
    <w:uiPriority w:val="99"/>
    <w:semiHidden/>
    <w:rsid w:val="00794773"/>
    <w:rPr>
      <w:rFonts w:ascii="Arial" w:hAnsi="Arial"/>
      <w:sz w:val="24"/>
      <w:lang w:eastAsia="ar-SA"/>
    </w:rPr>
  </w:style>
  <w:style w:type="paragraph" w:styleId="Textodebalo">
    <w:name w:val="Balloon Text"/>
    <w:basedOn w:val="Normal"/>
    <w:link w:val="TextodebaloCarcter"/>
    <w:uiPriority w:val="99"/>
    <w:semiHidden/>
    <w:unhideWhenUsed/>
    <w:rsid w:val="00794773"/>
    <w:pPr>
      <w:spacing w:line="240" w:lineRule="auto"/>
    </w:pPr>
    <w:rPr>
      <w:rFonts w:ascii="Tahoma" w:hAnsi="Tahoma"/>
      <w:sz w:val="16"/>
      <w:szCs w:val="16"/>
    </w:rPr>
  </w:style>
  <w:style w:type="character" w:customStyle="1" w:styleId="TextodebaloCarcter">
    <w:name w:val="Texto de balão Carácter"/>
    <w:link w:val="Textodebalo"/>
    <w:uiPriority w:val="99"/>
    <w:semiHidden/>
    <w:rsid w:val="00794773"/>
    <w:rPr>
      <w:rFonts w:ascii="Tahoma" w:hAnsi="Tahoma" w:cs="Tahoma"/>
      <w:sz w:val="16"/>
      <w:szCs w:val="16"/>
      <w:lang w:eastAsia="ar-SA"/>
    </w:rPr>
  </w:style>
  <w:style w:type="character" w:styleId="Refdecomentrio">
    <w:name w:val="annotation reference"/>
    <w:uiPriority w:val="99"/>
    <w:semiHidden/>
    <w:unhideWhenUsed/>
    <w:rsid w:val="00675635"/>
    <w:rPr>
      <w:sz w:val="16"/>
      <w:szCs w:val="16"/>
    </w:rPr>
  </w:style>
  <w:style w:type="paragraph" w:styleId="Textodecomentrio">
    <w:name w:val="annotation text"/>
    <w:basedOn w:val="Normal"/>
    <w:link w:val="TextodecomentrioCarcter"/>
    <w:uiPriority w:val="99"/>
    <w:unhideWhenUsed/>
    <w:rsid w:val="00675635"/>
    <w:rPr>
      <w:sz w:val="20"/>
    </w:rPr>
  </w:style>
  <w:style w:type="character" w:customStyle="1" w:styleId="TextodecomentrioCarcter">
    <w:name w:val="Texto de comentário Carácter"/>
    <w:link w:val="Textodecomentrio"/>
    <w:uiPriority w:val="99"/>
    <w:rsid w:val="00675635"/>
    <w:rPr>
      <w:rFonts w:ascii="Arial" w:hAnsi="Arial"/>
      <w:lang w:eastAsia="ar-SA"/>
    </w:rPr>
  </w:style>
  <w:style w:type="paragraph" w:styleId="Assuntodecomentrio">
    <w:name w:val="annotation subject"/>
    <w:basedOn w:val="Textodecomentrio"/>
    <w:next w:val="Textodecomentrio"/>
    <w:link w:val="AssuntodecomentrioCarcter"/>
    <w:uiPriority w:val="99"/>
    <w:semiHidden/>
    <w:unhideWhenUsed/>
    <w:rsid w:val="00675635"/>
    <w:rPr>
      <w:b/>
      <w:bCs/>
    </w:rPr>
  </w:style>
  <w:style w:type="character" w:customStyle="1" w:styleId="AssuntodecomentrioCarcter">
    <w:name w:val="Assunto de comentário Carácter"/>
    <w:link w:val="Assuntodecomentrio"/>
    <w:uiPriority w:val="99"/>
    <w:semiHidden/>
    <w:rsid w:val="00675635"/>
    <w:rPr>
      <w:rFonts w:ascii="Arial" w:hAnsi="Arial"/>
      <w:b/>
      <w:bCs/>
      <w:lang w:eastAsia="ar-SA"/>
    </w:rPr>
  </w:style>
  <w:style w:type="table" w:styleId="Tabelacomgrelha">
    <w:name w:val="Table Grid"/>
    <w:basedOn w:val="Tabelanormal"/>
    <w:uiPriority w:val="59"/>
    <w:rsid w:val="00060B2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0-BancaComponentes">
    <w:name w:val="0-BancaComponentes"/>
    <w:next w:val="Normal"/>
    <w:qFormat/>
    <w:rsid w:val="000A1072"/>
    <w:rPr>
      <w:rFonts w:ascii="Arial" w:eastAsia="Calibri" w:hAnsi="Arial"/>
      <w:sz w:val="24"/>
      <w:szCs w:val="22"/>
      <w:lang w:eastAsia="en-US"/>
    </w:rPr>
  </w:style>
  <w:style w:type="paragraph" w:customStyle="1" w:styleId="0-BancaInstituicao">
    <w:name w:val="0-BancaInstituicao"/>
    <w:next w:val="Normal"/>
    <w:qFormat/>
    <w:rsid w:val="000A1072"/>
    <w:pPr>
      <w:spacing w:after="200"/>
    </w:pPr>
    <w:rPr>
      <w:rFonts w:ascii="Arial" w:eastAsia="Calibri" w:hAnsi="Arial"/>
      <w:sz w:val="24"/>
      <w:szCs w:val="22"/>
      <w:lang w:eastAsia="en-US"/>
    </w:rPr>
  </w:style>
  <w:style w:type="paragraph" w:customStyle="1" w:styleId="0-NaturezaFolhaAPROV">
    <w:name w:val="0-NaturezaFolhaAPROV"/>
    <w:next w:val="Normal"/>
    <w:qFormat/>
    <w:rsid w:val="000A1072"/>
    <w:pPr>
      <w:spacing w:before="1700"/>
      <w:ind w:left="4536"/>
      <w:jc w:val="both"/>
    </w:pPr>
    <w:rPr>
      <w:rFonts w:ascii="Arial" w:eastAsia="Calibri" w:hAnsi="Arial"/>
      <w:sz w:val="24"/>
      <w:szCs w:val="22"/>
      <w:lang w:eastAsia="en-US"/>
    </w:rPr>
  </w:style>
  <w:style w:type="paragraph" w:customStyle="1" w:styleId="0-Normal">
    <w:name w:val="0-Normal"/>
    <w:qFormat/>
    <w:rsid w:val="000A1072"/>
    <w:pPr>
      <w:spacing w:line="360" w:lineRule="auto"/>
      <w:ind w:firstLine="1418"/>
      <w:jc w:val="both"/>
    </w:pPr>
    <w:rPr>
      <w:rFonts w:ascii="Arial" w:eastAsia="Calibri" w:hAnsi="Arial"/>
      <w:sz w:val="24"/>
      <w:szCs w:val="22"/>
      <w:lang w:eastAsia="en-US"/>
    </w:rPr>
  </w:style>
  <w:style w:type="paragraph" w:customStyle="1" w:styleId="0-TituloFolhaAPROV">
    <w:name w:val="0-TituloFolhaAPROV"/>
    <w:next w:val="0-Normal"/>
    <w:qFormat/>
    <w:rsid w:val="000A1072"/>
    <w:pPr>
      <w:spacing w:before="2000" w:line="360" w:lineRule="auto"/>
      <w:jc w:val="center"/>
    </w:pPr>
    <w:rPr>
      <w:rFonts w:ascii="Arial" w:eastAsia="Calibri" w:hAnsi="Arial"/>
      <w:b/>
      <w:caps/>
      <w:sz w:val="28"/>
      <w:szCs w:val="22"/>
      <w:lang w:eastAsia="en-US"/>
    </w:rPr>
  </w:style>
  <w:style w:type="paragraph" w:customStyle="1" w:styleId="Estilo1">
    <w:name w:val="Estilo1"/>
    <w:basedOn w:val="Normal"/>
    <w:qFormat/>
    <w:rsid w:val="00BA547D"/>
    <w:pPr>
      <w:suppressAutoHyphens w:val="0"/>
      <w:spacing w:after="200" w:line="480" w:lineRule="auto"/>
      <w:ind w:firstLine="0"/>
    </w:pPr>
    <w:rPr>
      <w:rFonts w:eastAsia="Calibri" w:cs="Arial"/>
      <w:b/>
      <w:sz w:val="28"/>
      <w:szCs w:val="28"/>
      <w:lang w:eastAsia="en-US"/>
    </w:rPr>
  </w:style>
  <w:style w:type="paragraph" w:styleId="Legenda">
    <w:name w:val="caption"/>
    <w:basedOn w:val="Normal"/>
    <w:next w:val="Normal"/>
    <w:uiPriority w:val="35"/>
    <w:unhideWhenUsed/>
    <w:qFormat/>
    <w:rsid w:val="00CF3A74"/>
    <w:pPr>
      <w:suppressAutoHyphens w:val="0"/>
      <w:spacing w:after="200" w:line="240" w:lineRule="auto"/>
      <w:ind w:firstLine="0"/>
      <w:jc w:val="left"/>
    </w:pPr>
    <w:rPr>
      <w:rFonts w:ascii="Calibri" w:eastAsia="Calibri" w:hAnsi="Calibri"/>
      <w:b/>
      <w:bCs/>
      <w:color w:val="4F81BD"/>
      <w:sz w:val="18"/>
      <w:szCs w:val="18"/>
      <w:lang w:eastAsia="en-US"/>
    </w:rPr>
  </w:style>
  <w:style w:type="paragraph" w:styleId="PargrafodaLista">
    <w:name w:val="List Paragraph"/>
    <w:basedOn w:val="Normal"/>
    <w:uiPriority w:val="34"/>
    <w:qFormat/>
    <w:rsid w:val="009B423C"/>
    <w:pPr>
      <w:suppressAutoHyphens w:val="0"/>
      <w:spacing w:after="200" w:line="276" w:lineRule="auto"/>
      <w:ind w:left="720" w:firstLine="0"/>
      <w:contextualSpacing/>
      <w:jc w:val="left"/>
    </w:pPr>
    <w:rPr>
      <w:rFonts w:ascii="Calibri" w:eastAsia="Calibri" w:hAnsi="Calibri"/>
      <w:sz w:val="22"/>
      <w:szCs w:val="22"/>
      <w:lang w:eastAsia="en-US"/>
    </w:rPr>
  </w:style>
  <w:style w:type="paragraph" w:styleId="SemEspaamento">
    <w:name w:val="No Spacing"/>
    <w:uiPriority w:val="1"/>
    <w:qFormat/>
    <w:rsid w:val="00487393"/>
    <w:rPr>
      <w:rFonts w:ascii="Calibri" w:eastAsia="Calibri" w:hAnsi="Calibri"/>
      <w:sz w:val="22"/>
      <w:szCs w:val="22"/>
      <w:lang w:eastAsia="en-US"/>
    </w:rPr>
  </w:style>
  <w:style w:type="character" w:customStyle="1" w:styleId="apple-converted-space">
    <w:name w:val="apple-converted-space"/>
    <w:basedOn w:val="Tipodeletrapredefinidodopargrafo"/>
    <w:rsid w:val="00731ED8"/>
  </w:style>
  <w:style w:type="character" w:styleId="Forte">
    <w:name w:val="Strong"/>
    <w:uiPriority w:val="22"/>
    <w:qFormat/>
    <w:rsid w:val="00731ED8"/>
    <w:rPr>
      <w:b/>
      <w:bCs/>
    </w:rPr>
  </w:style>
  <w:style w:type="character" w:styleId="TextodoMarcadordePosio">
    <w:name w:val="Placeholder Text"/>
    <w:uiPriority w:val="99"/>
    <w:semiHidden/>
    <w:rsid w:val="00325835"/>
    <w:rPr>
      <w:color w:val="808080"/>
    </w:rPr>
  </w:style>
  <w:style w:type="paragraph" w:customStyle="1" w:styleId="RME-Resumo">
    <w:name w:val="RME - Resumo"/>
    <w:basedOn w:val="Normal"/>
    <w:rsid w:val="00BD099F"/>
    <w:pPr>
      <w:numPr>
        <w:numId w:val="10"/>
      </w:numPr>
      <w:suppressAutoHyphens w:val="0"/>
      <w:spacing w:before="80" w:line="240" w:lineRule="auto"/>
    </w:pPr>
    <w:rPr>
      <w:rFonts w:ascii="Times New Roman" w:hAnsi="Times New Roman"/>
      <w:sz w:val="18"/>
      <w:lang w:eastAsia="pt-BR"/>
    </w:rPr>
  </w:style>
  <w:style w:type="paragraph" w:styleId="Textodenotaderodap">
    <w:name w:val="footnote text"/>
    <w:basedOn w:val="Normal"/>
    <w:link w:val="TextodenotaderodapCarcter"/>
    <w:uiPriority w:val="99"/>
    <w:semiHidden/>
    <w:unhideWhenUsed/>
    <w:rsid w:val="00586740"/>
    <w:pPr>
      <w:spacing w:line="240" w:lineRule="auto"/>
    </w:pPr>
    <w:rPr>
      <w:sz w:val="20"/>
    </w:rPr>
  </w:style>
  <w:style w:type="character" w:customStyle="1" w:styleId="TextodenotaderodapCarcter">
    <w:name w:val="Texto de nota de rodapé Carácter"/>
    <w:link w:val="Textodenotaderodap"/>
    <w:uiPriority w:val="99"/>
    <w:semiHidden/>
    <w:rsid w:val="00586740"/>
    <w:rPr>
      <w:rFonts w:ascii="Arial" w:hAnsi="Arial"/>
      <w:lang w:eastAsia="ar-SA"/>
    </w:rPr>
  </w:style>
  <w:style w:type="character" w:styleId="Refdenotaderodap">
    <w:name w:val="footnote reference"/>
    <w:uiPriority w:val="99"/>
    <w:semiHidden/>
    <w:unhideWhenUsed/>
    <w:rsid w:val="00586740"/>
    <w:rPr>
      <w:vertAlign w:val="superscript"/>
    </w:rPr>
  </w:style>
  <w:style w:type="table" w:customStyle="1" w:styleId="Tabelacomgrade1">
    <w:name w:val="Tabela com grade1"/>
    <w:basedOn w:val="Tabelanormal"/>
    <w:next w:val="Tabelacomgrelha"/>
    <w:uiPriority w:val="39"/>
    <w:rsid w:val="001F77AA"/>
    <w:rPr>
      <w:rFonts w:ascii="Calibri" w:hAnsi="Calibri"/>
      <w:sz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4D03E6"/>
    <w:pPr>
      <w:widowControl w:val="0"/>
      <w:suppressAutoHyphens w:val="0"/>
      <w:autoSpaceDE w:val="0"/>
      <w:autoSpaceDN w:val="0"/>
      <w:spacing w:line="240" w:lineRule="auto"/>
      <w:ind w:left="164" w:firstLine="0"/>
      <w:jc w:val="left"/>
    </w:pPr>
    <w:rPr>
      <w:rFonts w:ascii="Lucida Sans" w:eastAsia="Lucida Sans" w:hAnsi="Lucida Sans" w:cs="Lucida Sans"/>
      <w:sz w:val="22"/>
      <w:szCs w:val="22"/>
      <w:lang w:val="pt-PT" w:eastAsia="en-US"/>
    </w:rPr>
  </w:style>
  <w:style w:type="table" w:customStyle="1" w:styleId="TableNormal">
    <w:name w:val="Table Normal"/>
    <w:uiPriority w:val="2"/>
    <w:semiHidden/>
    <w:unhideWhenUsed/>
    <w:qFormat/>
    <w:rsid w:val="000762B7"/>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isselectedend">
    <w:name w:val="isselectedend"/>
    <w:basedOn w:val="Normal"/>
    <w:rsid w:val="00E0793E"/>
    <w:pPr>
      <w:suppressAutoHyphens w:val="0"/>
      <w:spacing w:before="100" w:beforeAutospacing="1" w:after="100" w:afterAutospacing="1" w:line="240" w:lineRule="auto"/>
      <w:ind w:firstLine="0"/>
      <w:jc w:val="left"/>
    </w:pPr>
    <w:rPr>
      <w:rFonts w:ascii="Times New Roman" w:hAnsi="Times New Roman"/>
      <w:szCs w:val="24"/>
      <w:lang w:eastAsia="pt-BR"/>
    </w:rPr>
  </w:style>
</w:styles>
</file>

<file path=word/webSettings.xml><?xml version="1.0" encoding="utf-8"?>
<w:webSettings xmlns:r="http://schemas.openxmlformats.org/officeDocument/2006/relationships" xmlns:w="http://schemas.openxmlformats.org/wordprocessingml/2006/main">
  <w:divs>
    <w:div w:id="1101341404">
      <w:bodyDiv w:val="1"/>
      <w:marLeft w:val="0"/>
      <w:marRight w:val="0"/>
      <w:marTop w:val="0"/>
      <w:marBottom w:val="0"/>
      <w:divBdr>
        <w:top w:val="none" w:sz="0" w:space="0" w:color="auto"/>
        <w:left w:val="none" w:sz="0" w:space="0" w:color="auto"/>
        <w:bottom w:val="none" w:sz="0" w:space="0" w:color="auto"/>
        <w:right w:val="none" w:sz="0" w:space="0" w:color="auto"/>
      </w:divBdr>
    </w:div>
    <w:div w:id="1153565373">
      <w:bodyDiv w:val="1"/>
      <w:marLeft w:val="0"/>
      <w:marRight w:val="0"/>
      <w:marTop w:val="0"/>
      <w:marBottom w:val="0"/>
      <w:divBdr>
        <w:top w:val="none" w:sz="0" w:space="0" w:color="auto"/>
        <w:left w:val="none" w:sz="0" w:space="0" w:color="auto"/>
        <w:bottom w:val="none" w:sz="0" w:space="0" w:color="auto"/>
        <w:right w:val="none" w:sz="0" w:space="0" w:color="auto"/>
      </w:divBdr>
    </w:div>
    <w:div w:id="1365402737">
      <w:bodyDiv w:val="1"/>
      <w:marLeft w:val="0"/>
      <w:marRight w:val="0"/>
      <w:marTop w:val="0"/>
      <w:marBottom w:val="0"/>
      <w:divBdr>
        <w:top w:val="none" w:sz="0" w:space="0" w:color="auto"/>
        <w:left w:val="none" w:sz="0" w:space="0" w:color="auto"/>
        <w:bottom w:val="none" w:sz="0" w:space="0" w:color="auto"/>
        <w:right w:val="none" w:sz="0" w:space="0" w:color="auto"/>
      </w:divBdr>
    </w:div>
    <w:div w:id="1706178808">
      <w:bodyDiv w:val="1"/>
      <w:marLeft w:val="0"/>
      <w:marRight w:val="0"/>
      <w:marTop w:val="0"/>
      <w:marBottom w:val="0"/>
      <w:divBdr>
        <w:top w:val="none" w:sz="0" w:space="0" w:color="auto"/>
        <w:left w:val="none" w:sz="0" w:space="0" w:color="auto"/>
        <w:bottom w:val="none" w:sz="0" w:space="0" w:color="auto"/>
        <w:right w:val="none" w:sz="0" w:space="0" w:color="auto"/>
      </w:divBdr>
    </w:div>
    <w:div w:id="1860579114">
      <w:bodyDiv w:val="1"/>
      <w:marLeft w:val="0"/>
      <w:marRight w:val="0"/>
      <w:marTop w:val="0"/>
      <w:marBottom w:val="0"/>
      <w:divBdr>
        <w:top w:val="none" w:sz="0" w:space="0" w:color="auto"/>
        <w:left w:val="none" w:sz="0" w:space="0" w:color="auto"/>
        <w:bottom w:val="none" w:sz="0" w:space="0" w:color="auto"/>
        <w:right w:val="none" w:sz="0" w:space="0" w:color="auto"/>
      </w:divBdr>
    </w:div>
    <w:div w:id="1980454750">
      <w:bodyDiv w:val="1"/>
      <w:marLeft w:val="0"/>
      <w:marRight w:val="0"/>
      <w:marTop w:val="0"/>
      <w:marBottom w:val="0"/>
      <w:divBdr>
        <w:top w:val="none" w:sz="0" w:space="0" w:color="auto"/>
        <w:left w:val="none" w:sz="0" w:space="0" w:color="auto"/>
        <w:bottom w:val="none" w:sz="0" w:space="0" w:color="auto"/>
        <w:right w:val="none" w:sz="0" w:space="0" w:color="auto"/>
      </w:divBdr>
    </w:div>
    <w:div w:id="2026862980">
      <w:bodyDiv w:val="1"/>
      <w:marLeft w:val="0"/>
      <w:marRight w:val="0"/>
      <w:marTop w:val="0"/>
      <w:marBottom w:val="0"/>
      <w:divBdr>
        <w:top w:val="none" w:sz="0" w:space="0" w:color="auto"/>
        <w:left w:val="none" w:sz="0" w:space="0" w:color="auto"/>
        <w:bottom w:val="none" w:sz="0" w:space="0" w:color="auto"/>
        <w:right w:val="none" w:sz="0" w:space="0" w:color="auto"/>
      </w:divBdr>
    </w:div>
    <w:div w:id="2101830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BF96B-88EB-4FBC-9719-E6A9F80C7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17</Pages>
  <Words>1437</Words>
  <Characters>7763</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PROPOSTA TG PRÉ TEXTO 2012</vt:lpstr>
      <vt:lpstr>PROPOSTA TG PRÉ TEXTO 2012</vt:lpstr>
    </vt:vector>
  </TitlesOfParts>
  <Company>FRInfo</Company>
  <LinksUpToDate>false</LinksUpToDate>
  <CharactersWithSpaces>9182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TG PRÉ TEXTO 2012</dc:title>
  <dc:subject>MATERIAL PARA PG II FATEC FRANCA 2012</dc:subject>
  <dc:creator>Profs. Tadeu Melo Jr, Carlos E F Roland, Fernanda</dc:creator>
  <cp:keywords/>
  <dc:description>Material suporte para as disciplinas de Projeto de Graduação, FATEC Franca, contendo NORMAS do TG.</dc:description>
  <cp:lastModifiedBy>gabriel-moreti-note</cp:lastModifiedBy>
  <cp:revision>15</cp:revision>
  <cp:lastPrinted>2016-03-17T13:59:00Z</cp:lastPrinted>
  <dcterms:created xsi:type="dcterms:W3CDTF">2026-04-11T19:53:00Z</dcterms:created>
  <dcterms:modified xsi:type="dcterms:W3CDTF">2026-06-11T23:42:00Z</dcterms:modified>
</cp:coreProperties>
</file>